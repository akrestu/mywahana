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56FE" w14:textId="77777777" w:rsidR="008558BF" w:rsidRDefault="008558BF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4"/>
        <w:gridCol w:w="3391"/>
      </w:tblGrid>
      <w:tr w:rsidR="008558BF" w14:paraId="3DDB498D" w14:textId="77777777">
        <w:trPr>
          <w:trHeight w:hRule="exact" w:val="284"/>
        </w:trPr>
        <w:tc>
          <w:tcPr>
            <w:tcW w:w="66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D1BAD" w14:textId="77777777" w:rsidR="008558BF" w:rsidRDefault="008558BF">
            <w:pPr>
              <w:spacing w:line="200" w:lineRule="exact"/>
            </w:pPr>
          </w:p>
          <w:p w14:paraId="430B87AD" w14:textId="77777777" w:rsidR="008558BF" w:rsidRDefault="008558BF">
            <w:pPr>
              <w:spacing w:line="200" w:lineRule="exact"/>
            </w:pPr>
          </w:p>
          <w:p w14:paraId="2C60CACB" w14:textId="77777777" w:rsidR="008558BF" w:rsidRDefault="008558BF">
            <w:pPr>
              <w:spacing w:line="200" w:lineRule="exact"/>
            </w:pPr>
          </w:p>
          <w:p w14:paraId="1850AA83" w14:textId="77777777" w:rsidR="008558BF" w:rsidRDefault="008558BF">
            <w:pPr>
              <w:spacing w:before="20" w:line="220" w:lineRule="exact"/>
              <w:rPr>
                <w:sz w:val="22"/>
                <w:szCs w:val="22"/>
              </w:rPr>
            </w:pPr>
          </w:p>
          <w:p w14:paraId="69AA121E" w14:textId="597E6376" w:rsidR="008558BF" w:rsidRPr="004A47D7" w:rsidRDefault="00F0533C">
            <w:pPr>
              <w:ind w:left="2002" w:right="1997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F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O</w:t>
            </w: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R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 xml:space="preserve">M </w:t>
            </w: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CH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C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K</w:t>
            </w: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L</w:t>
            </w:r>
            <w:r w:rsidRPr="004A47D7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I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ST</w:t>
            </w:r>
          </w:p>
          <w:p w14:paraId="3C860162" w14:textId="244C70C6" w:rsidR="008558BF" w:rsidRDefault="00F0533C" w:rsidP="004A47D7">
            <w:pPr>
              <w:spacing w:line="300" w:lineRule="exact"/>
              <w:ind w:left="22" w:right="-9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4A47D7"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A</w:t>
            </w:r>
            <w:r w:rsidRPr="004A47D7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R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 xml:space="preserve">EA </w:t>
            </w: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W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O</w:t>
            </w: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R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K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S</w:t>
            </w:r>
            <w:r w:rsidRPr="004A47D7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H</w:t>
            </w:r>
            <w:r w:rsidRPr="004A47D7">
              <w:rPr>
                <w:rFonts w:ascii="Arial" w:eastAsia="Arial" w:hAnsi="Arial" w:cs="Arial"/>
                <w:b/>
                <w:sz w:val="24"/>
                <w:szCs w:val="24"/>
              </w:rPr>
              <w:t>OP</w:t>
            </w:r>
            <w:r w:rsidR="004A47D7" w:rsidRPr="004A47D7">
              <w:rPr>
                <w:rFonts w:ascii="Arial" w:eastAsia="Arial" w:hAnsi="Arial" w:cs="Arial"/>
                <w:b/>
                <w:sz w:val="24"/>
                <w:szCs w:val="24"/>
              </w:rPr>
              <w:t>/LAYDOWN B3/TPS</w:t>
            </w:r>
            <w:r w:rsidR="004A47D7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="004A47D7" w:rsidRPr="004A47D7">
              <w:rPr>
                <w:rFonts w:ascii="Arial" w:eastAsia="Arial" w:hAnsi="Arial" w:cs="Arial"/>
                <w:b/>
                <w:sz w:val="24"/>
                <w:szCs w:val="24"/>
              </w:rPr>
              <w:t>LB3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E96F" w14:textId="77777777" w:rsidR="008558BF" w:rsidRDefault="00F0533C">
            <w:pPr>
              <w:spacing w:before="33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             </w:t>
            </w:r>
            <w:r>
              <w:rPr>
                <w:rFonts w:ascii="Arial" w:eastAsia="Arial" w:hAnsi="Arial" w:cs="Arial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K-HSE-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00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</w:tr>
      <w:tr w:rsidR="008558BF" w14:paraId="5935627E" w14:textId="77777777">
        <w:trPr>
          <w:trHeight w:hRule="exact" w:val="287"/>
        </w:trPr>
        <w:tc>
          <w:tcPr>
            <w:tcW w:w="667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0A17460" w14:textId="77777777" w:rsidR="008558BF" w:rsidRDefault="008558BF"/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4BA8" w14:textId="77777777" w:rsidR="008558BF" w:rsidRDefault="00F0533C">
            <w:pPr>
              <w:spacing w:before="35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gl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te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  </w:t>
            </w:r>
            <w:r>
              <w:rPr>
                <w:rFonts w:ascii="Arial" w:eastAsia="Arial" w:hAnsi="Arial" w:cs="Arial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30/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3/2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</w:tr>
      <w:tr w:rsidR="008558BF" w14:paraId="17C0E84E" w14:textId="77777777">
        <w:trPr>
          <w:trHeight w:hRule="exact" w:val="278"/>
        </w:trPr>
        <w:tc>
          <w:tcPr>
            <w:tcW w:w="667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0105C5A" w14:textId="77777777" w:rsidR="008558BF" w:rsidRDefault="008558BF"/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EE11" w14:textId="18DE2675" w:rsidR="008558BF" w:rsidRDefault="00F0533C">
            <w:pPr>
              <w:spacing w:before="31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       </w:t>
            </w:r>
            <w:r>
              <w:rPr>
                <w:rFonts w:ascii="Arial" w:eastAsia="Arial" w:hAnsi="Arial" w:cs="Arial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 w:rsidR="009F6905">
              <w:rPr>
                <w:rFonts w:ascii="Arial" w:eastAsia="Arial" w:hAnsi="Arial" w:cs="Arial"/>
                <w:spacing w:val="1"/>
                <w:sz w:val="18"/>
                <w:szCs w:val="18"/>
              </w:rPr>
              <w:t>0</w:t>
            </w:r>
            <w:r w:rsidR="009F6905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009F6905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="009F6905"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 w:rsidR="009F6905">
              <w:rPr>
                <w:rFonts w:ascii="Arial" w:eastAsia="Arial" w:hAnsi="Arial" w:cs="Arial"/>
                <w:spacing w:val="1"/>
                <w:sz w:val="18"/>
                <w:szCs w:val="18"/>
              </w:rPr>
              <w:t>gl</w:t>
            </w:r>
            <w:r w:rsidR="009F6905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009F6905">
              <w:rPr>
                <w:rFonts w:ascii="Arial" w:eastAsia="Arial" w:hAnsi="Arial" w:cs="Arial"/>
                <w:spacing w:val="-1"/>
                <w:sz w:val="18"/>
                <w:szCs w:val="18"/>
              </w:rPr>
              <w:t>02/08/2023</w:t>
            </w:r>
          </w:p>
        </w:tc>
      </w:tr>
      <w:tr w:rsidR="008558BF" w14:paraId="3ED7827B" w14:textId="77777777">
        <w:trPr>
          <w:trHeight w:hRule="exact" w:val="643"/>
        </w:trPr>
        <w:tc>
          <w:tcPr>
            <w:tcW w:w="66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C1EA" w14:textId="77777777" w:rsidR="008558BF" w:rsidRDefault="008558BF"/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1615" w14:textId="77777777" w:rsidR="008558BF" w:rsidRDefault="008558BF">
            <w:pPr>
              <w:spacing w:before="12" w:line="200" w:lineRule="exact"/>
            </w:pPr>
          </w:p>
          <w:p w14:paraId="1D0408EF" w14:textId="77777777" w:rsidR="008558BF" w:rsidRDefault="00F0533C">
            <w:pPr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ala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   </w:t>
            </w:r>
            <w:r>
              <w:rPr>
                <w:rFonts w:ascii="Arial" w:eastAsia="Arial" w:hAnsi="Arial" w:cs="Arial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</w:tbl>
    <w:p w14:paraId="6CB5715D" w14:textId="77777777" w:rsidR="008558BF" w:rsidRDefault="008558BF">
      <w:pPr>
        <w:spacing w:before="2" w:line="180" w:lineRule="exact"/>
        <w:rPr>
          <w:sz w:val="19"/>
          <w:szCs w:val="19"/>
        </w:rPr>
      </w:pPr>
    </w:p>
    <w:p w14:paraId="07CADDF9" w14:textId="77777777" w:rsidR="008558BF" w:rsidRDefault="00F0533C">
      <w:pPr>
        <w:spacing w:before="32"/>
        <w:ind w:left="411"/>
        <w:rPr>
          <w:rFonts w:ascii="Arial" w:eastAsia="Arial" w:hAnsi="Arial" w:cs="Arial"/>
          <w:sz w:val="22"/>
          <w:szCs w:val="22"/>
        </w:rPr>
      </w:pPr>
      <w:r>
        <w:pict w14:anchorId="48558F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97.1pt;margin-top:42.95pt;width:252.35pt;height:41.9pt;z-index:-2609;mso-position-horizontal-relative:page;mso-position-vertical-relative:page">
            <v:imagedata r:id="rId5" o:title=""/>
            <w10:wrap anchorx="page" anchory="page"/>
          </v:shape>
        </w:pic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ro</w:t>
      </w:r>
      <w:r>
        <w:rPr>
          <w:rFonts w:ascii="Arial" w:eastAsia="Arial" w:hAnsi="Arial" w:cs="Arial"/>
          <w:b/>
          <w:spacing w:val="-1"/>
          <w:sz w:val="22"/>
          <w:szCs w:val="22"/>
        </w:rPr>
        <w:t>j</w:t>
      </w:r>
      <w:r>
        <w:rPr>
          <w:rFonts w:ascii="Arial" w:eastAsia="Arial" w:hAnsi="Arial" w:cs="Arial"/>
          <w:b/>
          <w:sz w:val="22"/>
          <w:szCs w:val="22"/>
        </w:rPr>
        <w:t>ec</w:t>
      </w:r>
      <w:r>
        <w:rPr>
          <w:rFonts w:ascii="Arial" w:eastAsia="Arial" w:hAnsi="Arial" w:cs="Arial"/>
          <w:b/>
          <w:spacing w:val="1"/>
          <w:sz w:val="22"/>
          <w:szCs w:val="22"/>
        </w:rPr>
        <w:t>t/</w:t>
      </w:r>
      <w:r>
        <w:rPr>
          <w:rFonts w:ascii="Arial" w:eastAsia="Arial" w:hAnsi="Arial" w:cs="Arial"/>
          <w:b/>
          <w:spacing w:val="-1"/>
          <w:sz w:val="22"/>
          <w:szCs w:val="22"/>
        </w:rPr>
        <w:t>Si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e  </w:t>
      </w:r>
      <w:r>
        <w:rPr>
          <w:rFonts w:ascii="Arial" w:eastAsia="Arial" w:hAnsi="Arial" w:cs="Arial"/>
          <w:b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z w:val="22"/>
          <w:szCs w:val="22"/>
        </w:rPr>
        <w:t xml:space="preserve">.  </w:t>
      </w:r>
      <w:r>
        <w:rPr>
          <w:rFonts w:ascii="Arial" w:eastAsia="Arial" w:hAnsi="Arial" w:cs="Arial"/>
          <w:b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epar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en</w:t>
      </w:r>
      <w:r>
        <w:rPr>
          <w:rFonts w:ascii="Arial" w:eastAsia="Arial" w:hAnsi="Arial" w:cs="Arial"/>
          <w:b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0CB23D34" w14:textId="77777777" w:rsidR="008558BF" w:rsidRDefault="008558BF">
      <w:pPr>
        <w:spacing w:before="6" w:line="120" w:lineRule="exact"/>
        <w:rPr>
          <w:sz w:val="12"/>
          <w:szCs w:val="12"/>
        </w:rPr>
      </w:pPr>
    </w:p>
    <w:p w14:paraId="2CE299A8" w14:textId="77777777" w:rsidR="008558BF" w:rsidRDefault="00F0533C">
      <w:pPr>
        <w:spacing w:line="240" w:lineRule="exact"/>
        <w:ind w:left="41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b/>
          <w:position w:val="-1"/>
          <w:sz w:val="22"/>
          <w:szCs w:val="22"/>
        </w:rPr>
        <w:t>ar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/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anggal</w:t>
      </w:r>
      <w:r>
        <w:rPr>
          <w:rFonts w:ascii="Arial" w:eastAsia="Arial" w:hAnsi="Arial" w:cs="Arial"/>
          <w:b/>
          <w:spacing w:val="4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.  </w:t>
      </w:r>
      <w:r>
        <w:rPr>
          <w:rFonts w:ascii="Arial" w:eastAsia="Arial" w:hAnsi="Arial" w:cs="Arial"/>
          <w:b/>
          <w:spacing w:val="5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ama           </w:t>
      </w:r>
      <w:r>
        <w:rPr>
          <w:rFonts w:ascii="Arial" w:eastAsia="Arial" w:hAnsi="Arial" w:cs="Arial"/>
          <w:b/>
          <w:spacing w:val="4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..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b/>
          <w:position w:val="-1"/>
          <w:sz w:val="22"/>
          <w:szCs w:val="22"/>
        </w:rPr>
        <w:t>.</w:t>
      </w:r>
    </w:p>
    <w:p w14:paraId="0C2D8A7E" w14:textId="77777777" w:rsidR="008558BF" w:rsidRDefault="008558BF">
      <w:pPr>
        <w:spacing w:before="3" w:line="120" w:lineRule="exact"/>
        <w:rPr>
          <w:sz w:val="12"/>
          <w:szCs w:val="12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147"/>
        <w:gridCol w:w="994"/>
        <w:gridCol w:w="1730"/>
        <w:gridCol w:w="2366"/>
        <w:gridCol w:w="3023"/>
      </w:tblGrid>
      <w:tr w:rsidR="008558BF" w14:paraId="3AAA6869" w14:textId="77777777">
        <w:trPr>
          <w:trHeight w:hRule="exact" w:val="60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AEDF3"/>
          </w:tcPr>
          <w:p w14:paraId="4A26A9B0" w14:textId="77777777" w:rsidR="008558BF" w:rsidRDefault="00F0533C">
            <w:pPr>
              <w:spacing w:before="72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Nil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ai</w:t>
            </w:r>
          </w:p>
          <w:p w14:paraId="48489B54" w14:textId="77777777" w:rsidR="008558BF" w:rsidRDefault="00F0533C">
            <w:pPr>
              <w:spacing w:line="200" w:lineRule="exact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ko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AEDF3"/>
          </w:tcPr>
          <w:p w14:paraId="247BCFEA" w14:textId="77777777" w:rsidR="008558BF" w:rsidRDefault="00F0533C">
            <w:pPr>
              <w:spacing w:before="72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kat</w:t>
            </w:r>
          </w:p>
          <w:p w14:paraId="3CE41B26" w14:textId="77777777" w:rsidR="008558BF" w:rsidRDefault="00F0533C">
            <w:pPr>
              <w:spacing w:line="200" w:lineRule="exact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ko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DF3"/>
          </w:tcPr>
          <w:p w14:paraId="15F2642A" w14:textId="77777777" w:rsidR="008558BF" w:rsidRDefault="00F0533C">
            <w:pPr>
              <w:spacing w:before="76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de</w:t>
            </w:r>
          </w:p>
          <w:p w14:paraId="0EF94D31" w14:textId="77777777" w:rsidR="008558BF" w:rsidRDefault="00F0533C">
            <w:pPr>
              <w:spacing w:line="200" w:lineRule="exact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ko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AEDF3"/>
          </w:tcPr>
          <w:p w14:paraId="0D13118B" w14:textId="77777777" w:rsidR="008558BF" w:rsidRDefault="008558BF">
            <w:pPr>
              <w:spacing w:before="2" w:line="180" w:lineRule="exact"/>
              <w:rPr>
                <w:sz w:val="18"/>
                <w:szCs w:val="18"/>
              </w:rPr>
            </w:pPr>
          </w:p>
          <w:p w14:paraId="2F94B293" w14:textId="77777777" w:rsidR="008558BF" w:rsidRDefault="00F0533C">
            <w:pPr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er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 R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ko</w:t>
            </w:r>
          </w:p>
        </w:tc>
        <w:tc>
          <w:tcPr>
            <w:tcW w:w="23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AEDF3"/>
          </w:tcPr>
          <w:p w14:paraId="76938A44" w14:textId="77777777" w:rsidR="008558BF" w:rsidRDefault="008558BF">
            <w:pPr>
              <w:spacing w:before="2" w:line="180" w:lineRule="exact"/>
              <w:rPr>
                <w:sz w:val="18"/>
                <w:szCs w:val="18"/>
              </w:rPr>
            </w:pPr>
          </w:p>
          <w:p w14:paraId="152C3CE1" w14:textId="77777777" w:rsidR="008558BF" w:rsidRDefault="00F0533C">
            <w:pPr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ak 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anjut</w:t>
            </w:r>
          </w:p>
        </w:tc>
        <w:tc>
          <w:tcPr>
            <w:tcW w:w="302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AEDF3"/>
          </w:tcPr>
          <w:p w14:paraId="5D28460C" w14:textId="77777777" w:rsidR="008558BF" w:rsidRDefault="008558BF">
            <w:pPr>
              <w:spacing w:before="2" w:line="180" w:lineRule="exact"/>
              <w:rPr>
                <w:sz w:val="18"/>
                <w:szCs w:val="18"/>
              </w:rPr>
            </w:pPr>
          </w:p>
          <w:p w14:paraId="6D14310B" w14:textId="77777777" w:rsidR="008558BF" w:rsidRDefault="00F0533C">
            <w:pPr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ndak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 p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er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ba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kan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sung</w:t>
            </w:r>
          </w:p>
        </w:tc>
      </w:tr>
      <w:tr w:rsidR="008558BF" w14:paraId="4A3BD8D1" w14:textId="77777777">
        <w:trPr>
          <w:trHeight w:hRule="exact" w:val="316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6744FE6" w14:textId="77777777" w:rsidR="008558BF" w:rsidRDefault="00F0533C">
            <w:pPr>
              <w:spacing w:before="52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≥</w:t>
            </w:r>
            <w:r>
              <w:rPr>
                <w:rFonts w:ascii="Calibri" w:eastAsia="Calibri" w:hAnsi="Calibri" w:cs="Calibri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125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F689" w14:textId="77777777" w:rsidR="008558BF" w:rsidRDefault="00F0533C">
            <w:pPr>
              <w:spacing w:before="41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A04B" w14:textId="77777777" w:rsidR="008558BF" w:rsidRDefault="00F0533C">
            <w:pPr>
              <w:spacing w:before="45"/>
              <w:ind w:left="350" w:right="35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</w:t>
            </w:r>
          </w:p>
        </w:tc>
        <w:tc>
          <w:tcPr>
            <w:tcW w:w="1730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 w14:paraId="2A890B67" w14:textId="77777777" w:rsidR="008558BF" w:rsidRDefault="00F0533C">
            <w:pPr>
              <w:spacing w:before="83" w:line="200" w:lineRule="exact"/>
              <w:ind w:left="103" w:right="73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rima</w:t>
            </w:r>
          </w:p>
        </w:tc>
        <w:tc>
          <w:tcPr>
            <w:tcW w:w="2366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 w14:paraId="6687440F" w14:textId="77777777" w:rsidR="008558BF" w:rsidRDefault="00F0533C">
            <w:pPr>
              <w:spacing w:before="83" w:line="200" w:lineRule="exact"/>
              <w:ind w:left="103" w:right="5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Dima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ti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akan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aikan</w:t>
            </w:r>
          </w:p>
        </w:tc>
        <w:tc>
          <w:tcPr>
            <w:tcW w:w="302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E4AE4E3" w14:textId="77777777" w:rsidR="008558BF" w:rsidRDefault="00F0533C">
            <w:pPr>
              <w:spacing w:before="41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&amp;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aiki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</w:p>
        </w:tc>
      </w:tr>
      <w:tr w:rsidR="008558BF" w14:paraId="3269D26F" w14:textId="77777777">
        <w:trPr>
          <w:trHeight w:hRule="exact" w:val="310"/>
        </w:trPr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4F9A99B" w14:textId="77777777" w:rsidR="008558BF" w:rsidRDefault="00F0533C">
            <w:pPr>
              <w:spacing w:before="51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25</w:t>
            </w:r>
            <w:r>
              <w:rPr>
                <w:rFonts w:ascii="Calibri" w:eastAsia="Calibri" w:hAnsi="Calibri" w:cs="Calibri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124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9DCA" w14:textId="77777777" w:rsidR="008558BF" w:rsidRDefault="00F0533C">
            <w:pPr>
              <w:spacing w:before="39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193D" w14:textId="77777777" w:rsidR="008558BF" w:rsidRDefault="00F0533C">
            <w:pPr>
              <w:spacing w:before="39"/>
              <w:ind w:left="403" w:right="40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</w:t>
            </w:r>
          </w:p>
        </w:tc>
        <w:tc>
          <w:tcPr>
            <w:tcW w:w="1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FE3E" w14:textId="77777777" w:rsidR="008558BF" w:rsidRDefault="008558BF"/>
        </w:tc>
        <w:tc>
          <w:tcPr>
            <w:tcW w:w="236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7C7F" w14:textId="77777777" w:rsidR="008558BF" w:rsidRDefault="008558BF"/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F1CE42A" w14:textId="77777777" w:rsidR="008558BF" w:rsidRDefault="00F0533C">
            <w:pPr>
              <w:spacing w:before="39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aiki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alam 12 Jam</w:t>
            </w:r>
          </w:p>
        </w:tc>
      </w:tr>
      <w:tr w:rsidR="008558BF" w14:paraId="159BA5BF" w14:textId="77777777">
        <w:trPr>
          <w:trHeight w:hRule="exact" w:val="310"/>
        </w:trPr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AC87D" w14:textId="77777777" w:rsidR="008558BF" w:rsidRDefault="00F0533C">
            <w:pPr>
              <w:spacing w:before="51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10</w:t>
            </w:r>
            <w:r>
              <w:rPr>
                <w:rFonts w:ascii="Calibri" w:eastAsia="Calibri" w:hAnsi="Calibri" w:cs="Calibri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24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26EC" w14:textId="77777777" w:rsidR="008558BF" w:rsidRDefault="00F0533C">
            <w:pPr>
              <w:spacing w:before="39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2A3F875" w14:textId="77777777" w:rsidR="008558BF" w:rsidRDefault="00F0533C">
            <w:pPr>
              <w:spacing w:before="39"/>
              <w:ind w:left="408" w:right="409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B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FA0B6" w14:textId="77777777" w:rsidR="008558BF" w:rsidRDefault="008558BF">
            <w:pPr>
              <w:spacing w:before="7" w:line="200" w:lineRule="exact"/>
            </w:pPr>
          </w:p>
          <w:p w14:paraId="16451181" w14:textId="77777777" w:rsidR="008558BF" w:rsidRDefault="00F0533C">
            <w:pPr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rima</w:t>
            </w:r>
          </w:p>
        </w:tc>
        <w:tc>
          <w:tcPr>
            <w:tcW w:w="23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BD3BDB" w14:textId="77777777" w:rsidR="008558BF" w:rsidRDefault="00F0533C">
            <w:pPr>
              <w:spacing w:before="94" w:line="200" w:lineRule="exact"/>
              <w:ind w:left="103" w:right="20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akan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0AE3106" w14:textId="77777777" w:rsidR="008558BF" w:rsidRDefault="00F0533C">
            <w:pPr>
              <w:spacing w:before="39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aiki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alam 3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ari</w:t>
            </w:r>
          </w:p>
        </w:tc>
      </w:tr>
      <w:tr w:rsidR="008558BF" w14:paraId="2032A7D6" w14:textId="77777777">
        <w:trPr>
          <w:trHeight w:hRule="exact" w:val="340"/>
        </w:trPr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F325FD0" w14:textId="77777777" w:rsidR="008558BF" w:rsidRDefault="00F0533C">
            <w:pPr>
              <w:spacing w:before="67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</w:t>
            </w:r>
            <w:r>
              <w:rPr>
                <w:rFonts w:ascii="Calibri" w:eastAsia="Calibri" w:hAnsi="Calibri" w:cs="Calibri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A9276B9" w14:textId="77777777" w:rsidR="008558BF" w:rsidRDefault="00F0533C">
            <w:pPr>
              <w:spacing w:before="58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FE1479B" w14:textId="77777777" w:rsidR="008558BF" w:rsidRDefault="00F0533C">
            <w:pPr>
              <w:spacing w:before="53"/>
              <w:ind w:left="410" w:right="41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C</w:t>
            </w:r>
          </w:p>
        </w:tc>
        <w:tc>
          <w:tcPr>
            <w:tcW w:w="1730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085128D" w14:textId="77777777" w:rsidR="008558BF" w:rsidRDefault="008558BF"/>
        </w:tc>
        <w:tc>
          <w:tcPr>
            <w:tcW w:w="2366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C256DD6" w14:textId="77777777" w:rsidR="008558BF" w:rsidRDefault="008558BF"/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2F37094" w14:textId="77777777" w:rsidR="008558BF" w:rsidRDefault="00F0533C">
            <w:pPr>
              <w:spacing w:before="58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aiki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jika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</w:p>
        </w:tc>
      </w:tr>
    </w:tbl>
    <w:p w14:paraId="525D7234" w14:textId="77777777" w:rsidR="008558BF" w:rsidRDefault="00F0533C">
      <w:pPr>
        <w:spacing w:before="83"/>
        <w:ind w:left="1042"/>
        <w:rPr>
          <w:rFonts w:ascii="Arial" w:eastAsia="Arial" w:hAnsi="Arial" w:cs="Arial"/>
        </w:rPr>
        <w:sectPr w:rsidR="008558BF">
          <w:pgSz w:w="11920" w:h="16840"/>
          <w:pgMar w:top="760" w:right="540" w:bottom="280" w:left="1000" w:header="720" w:footer="720" w:gutter="0"/>
          <w:cols w:space="720"/>
        </w:sectPr>
      </w:pPr>
      <w:r>
        <w:pict w14:anchorId="157F1765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55.85pt;margin-top:277.9pt;width:504.45pt;height:524.55pt;z-index:-260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8"/>
                    <w:gridCol w:w="459"/>
                    <w:gridCol w:w="298"/>
                    <w:gridCol w:w="348"/>
                    <w:gridCol w:w="56"/>
                    <w:gridCol w:w="144"/>
                    <w:gridCol w:w="242"/>
                    <w:gridCol w:w="676"/>
                    <w:gridCol w:w="438"/>
                    <w:gridCol w:w="246"/>
                    <w:gridCol w:w="449"/>
                    <w:gridCol w:w="958"/>
                    <w:gridCol w:w="2809"/>
                    <w:gridCol w:w="425"/>
                    <w:gridCol w:w="426"/>
                    <w:gridCol w:w="425"/>
                    <w:gridCol w:w="425"/>
                    <w:gridCol w:w="1134"/>
                  </w:tblGrid>
                  <w:tr w:rsidR="008558BF" w14:paraId="0C2448B6" w14:textId="77777777">
                    <w:trPr>
                      <w:trHeight w:hRule="exact" w:val="547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AEDF3"/>
                      </w:tcPr>
                      <w:p w14:paraId="49C4B490" w14:textId="77777777" w:rsidR="008558BF" w:rsidRDefault="008558BF">
                        <w:pPr>
                          <w:spacing w:before="7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14:paraId="1A4FD740" w14:textId="77777777" w:rsidR="008558BF" w:rsidRDefault="00F0533C">
                        <w:pPr>
                          <w:ind w:left="147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o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AEDF3"/>
                      </w:tcPr>
                      <w:p w14:paraId="04016B0D" w14:textId="77777777" w:rsidR="008558BF" w:rsidRDefault="008558BF">
                        <w:pPr>
                          <w:spacing w:before="7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14:paraId="4574790F" w14:textId="77777777" w:rsidR="008558BF" w:rsidRDefault="00F0533C">
                        <w:pPr>
                          <w:ind w:left="2313" w:right="2307"/>
                          <w:jc w:val="center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"/>
                            <w:sz w:val="22"/>
                            <w:szCs w:val="22"/>
                          </w:rPr>
                          <w:t>IKS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701" w:type="dxa"/>
                        <w:gridSpan w:val="4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AEDF3"/>
                      </w:tcPr>
                      <w:p w14:paraId="20551C27" w14:textId="77777777" w:rsidR="008558BF" w:rsidRDefault="008558BF">
                        <w:pPr>
                          <w:spacing w:before="7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14:paraId="7C25C6A0" w14:textId="77777777" w:rsidR="008558BF" w:rsidRDefault="00F0533C">
                        <w:pPr>
                          <w:ind w:left="35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PE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2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N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AEDF3"/>
                      </w:tcPr>
                      <w:p w14:paraId="5041ECBF" w14:textId="77777777" w:rsidR="008558BF" w:rsidRDefault="00F0533C">
                        <w:pPr>
                          <w:spacing w:before="2"/>
                          <w:ind w:left="176" w:right="132" w:firstLine="13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1"/>
                            <w:sz w:val="22"/>
                            <w:szCs w:val="22"/>
                          </w:rPr>
                          <w:t>KO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2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  <w:szCs w:val="22"/>
                          </w:rPr>
                          <w:t>A</w:t>
                        </w:r>
                      </w:p>
                    </w:tc>
                  </w:tr>
                  <w:tr w:rsidR="008558BF" w14:paraId="6B816F8A" w14:textId="77777777">
                    <w:trPr>
                      <w:trHeight w:hRule="exact" w:val="280"/>
                    </w:trPr>
                    <w:tc>
                      <w:tcPr>
                        <w:tcW w:w="1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14:paraId="6706221E" w14:textId="77777777" w:rsidR="008558BF" w:rsidRDefault="008558BF"/>
                    </w:tc>
                    <w:tc>
                      <w:tcPr>
                        <w:tcW w:w="1105" w:type="dxa"/>
                        <w:gridSpan w:val="3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20" w:space="0" w:color="FFFF00"/>
                        </w:tcBorders>
                        <w:shd w:val="clear" w:color="auto" w:fill="FFFF00"/>
                      </w:tcPr>
                      <w:p w14:paraId="7157B4FC" w14:textId="77777777" w:rsidR="008558BF" w:rsidRDefault="00F0533C">
                        <w:pPr>
                          <w:spacing w:before="1"/>
                          <w:ind w:left="1" w:right="-56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sz w:val="22"/>
                            <w:szCs w:val="22"/>
                          </w:rPr>
                          <w:t>AN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GU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sz w:val="22"/>
                            <w:szCs w:val="22"/>
                          </w:rPr>
                          <w:t>NA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N</w:t>
                        </w:r>
                      </w:p>
                    </w:tc>
                    <w:tc>
                      <w:tcPr>
                        <w:tcW w:w="200" w:type="dxa"/>
                        <w:gridSpan w:val="2"/>
                        <w:tcBorders>
                          <w:top w:val="single" w:sz="4" w:space="0" w:color="000000"/>
                          <w:left w:val="single" w:sz="20" w:space="0" w:color="FFFF00"/>
                          <w:bottom w:val="single" w:sz="4" w:space="0" w:color="000000"/>
                          <w:right w:val="single" w:sz="20" w:space="0" w:color="FFFF00"/>
                        </w:tcBorders>
                        <w:shd w:val="clear" w:color="auto" w:fill="FFFF00"/>
                      </w:tcPr>
                      <w:p w14:paraId="4CC70A74" w14:textId="77777777" w:rsidR="008558BF" w:rsidRDefault="00F0533C">
                        <w:pPr>
                          <w:spacing w:before="1"/>
                          <w:ind w:left="-1" w:right="-54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&amp;</w:t>
                        </w:r>
                      </w:p>
                    </w:tc>
                    <w:tc>
                      <w:tcPr>
                        <w:tcW w:w="918" w:type="dxa"/>
                        <w:gridSpan w:val="2"/>
                        <w:tcBorders>
                          <w:top w:val="single" w:sz="4" w:space="0" w:color="000000"/>
                          <w:left w:val="single" w:sz="20" w:space="0" w:color="FFFF00"/>
                          <w:bottom w:val="single" w:sz="4" w:space="0" w:color="000000"/>
                          <w:right w:val="single" w:sz="20" w:space="0" w:color="FFFF00"/>
                        </w:tcBorders>
                        <w:shd w:val="clear" w:color="auto" w:fill="FFFF00"/>
                      </w:tcPr>
                      <w:p w14:paraId="0AE8D4FE" w14:textId="77777777" w:rsidR="008558BF" w:rsidRDefault="00F0533C">
                        <w:pPr>
                          <w:spacing w:before="1"/>
                          <w:ind w:left="-2" w:right="-54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1"/>
                            <w:sz w:val="22"/>
                            <w:szCs w:val="22"/>
                          </w:rPr>
                          <w:t>FAS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IT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S</w:t>
                        </w:r>
                      </w:p>
                    </w:tc>
                    <w:tc>
                      <w:tcPr>
                        <w:tcW w:w="684" w:type="dxa"/>
                        <w:gridSpan w:val="2"/>
                        <w:tcBorders>
                          <w:top w:val="single" w:sz="4" w:space="0" w:color="000000"/>
                          <w:left w:val="single" w:sz="20" w:space="0" w:color="FFFF00"/>
                          <w:bottom w:val="single" w:sz="4" w:space="0" w:color="000000"/>
                          <w:right w:val="nil"/>
                        </w:tcBorders>
                        <w:shd w:val="clear" w:color="auto" w:fill="FFFF00"/>
                      </w:tcPr>
                      <w:p w14:paraId="213FC760" w14:textId="77777777" w:rsidR="008558BF" w:rsidRDefault="00F0533C">
                        <w:pPr>
                          <w:spacing w:before="1"/>
                          <w:ind w:left="-1" w:right="-54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M</w:t>
                        </w:r>
                      </w:p>
                    </w:tc>
                    <w:tc>
                      <w:tcPr>
                        <w:tcW w:w="4216" w:type="dxa"/>
                        <w:gridSpan w:val="3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6D08312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CE9D9"/>
                      </w:tcPr>
                      <w:p w14:paraId="2841112C" w14:textId="77777777" w:rsidR="008558BF" w:rsidRDefault="00F0533C">
                        <w:pPr>
                          <w:spacing w:before="1"/>
                          <w:ind w:left="114" w:right="116"/>
                          <w:jc w:val="center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CE9D9"/>
                      </w:tcPr>
                      <w:p w14:paraId="633C9156" w14:textId="77777777" w:rsidR="008558BF" w:rsidRDefault="00F0533C">
                        <w:pPr>
                          <w:spacing w:before="1"/>
                          <w:ind w:left="117" w:right="115"/>
                          <w:jc w:val="center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CE9D9"/>
                      </w:tcPr>
                      <w:p w14:paraId="25A06D9B" w14:textId="77777777" w:rsidR="008558BF" w:rsidRDefault="00F0533C">
                        <w:pPr>
                          <w:spacing w:before="1"/>
                          <w:ind w:left="115" w:right="115"/>
                          <w:jc w:val="center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CE9D9"/>
                      </w:tcPr>
                      <w:p w14:paraId="1699933A" w14:textId="77777777" w:rsidR="008558BF" w:rsidRDefault="00F0533C">
                        <w:pPr>
                          <w:spacing w:before="1"/>
                          <w:ind w:left="115" w:right="115"/>
                          <w:jc w:val="center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4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CE9D9"/>
                      </w:tcPr>
                      <w:p w14:paraId="1CB1C93A" w14:textId="77777777" w:rsidR="008558BF" w:rsidRDefault="008558BF"/>
                    </w:tc>
                  </w:tr>
                  <w:tr w:rsidR="008558BF" w14:paraId="7459959A" w14:textId="77777777">
                    <w:trPr>
                      <w:trHeight w:hRule="exact" w:val="263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FA0E72F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AD1DF33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B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agunan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dalam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kondisi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baik;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kir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luas,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ata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06C7B4D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CC2EF4B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D630489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AB1D203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2D2998D" w14:textId="77777777" w:rsidR="008558BF" w:rsidRDefault="008558BF"/>
                    </w:tc>
                  </w:tr>
                  <w:tr w:rsidR="008558BF" w14:paraId="4997FA44" w14:textId="77777777">
                    <w:trPr>
                      <w:trHeight w:hRule="exact" w:val="263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BCD3DEA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BCD1558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kir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dilengkapi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dengan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F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B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D, 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kir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ana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5B8BAEC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E79D38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2872AA3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67B7905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9DE8B6F" w14:textId="77777777" w:rsidR="008558BF" w:rsidRDefault="008558BF"/>
                    </w:tc>
                  </w:tr>
                  <w:tr w:rsidR="008558BF" w14:paraId="1257380D" w14:textId="77777777">
                    <w:trPr>
                      <w:trHeight w:hRule="exact" w:val="263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668CD7B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3.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D9FCC29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sih,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tidak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cece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oli/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B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3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(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House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keeping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atu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)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66830FC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62C298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7433003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795ADA6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4336285" w14:textId="77777777" w:rsidR="008558BF" w:rsidRDefault="008558BF"/>
                    </w:tc>
                  </w:tr>
                  <w:tr w:rsidR="008558BF" w14:paraId="5EAB4AF9" w14:textId="77777777">
                    <w:trPr>
                      <w:trHeight w:hRule="exact" w:val="262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70DF2E3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4.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D2BAFBB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yawan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akai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AP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sesuai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standar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peke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jaan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001546E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E10BBFA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308529D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1565536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80FBBFB" w14:textId="77777777" w:rsidR="008558BF" w:rsidRDefault="008558BF"/>
                    </w:tc>
                  </w:tr>
                  <w:tr w:rsidR="008558BF" w14:paraId="73A1C88C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C681489" w14:textId="77777777" w:rsidR="008558BF" w:rsidRPr="004A47D7" w:rsidRDefault="00F0533C">
                        <w:pPr>
                          <w:spacing w:before="1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5.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FE8C30E" w14:textId="77777777" w:rsidR="008558BF" w:rsidRDefault="00F0533C">
                        <w:pPr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fasilitas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air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sih,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toilet/ka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andi,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isti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ahat/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ganti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yawan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F8FD085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B3F4F7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6D85735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49650F6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5ACDCDD" w14:textId="77777777" w:rsidR="008558BF" w:rsidRDefault="008558BF"/>
                    </w:tc>
                  </w:tr>
                  <w:tr w:rsidR="008558BF" w14:paraId="6C59F5DD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097A0E4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6.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4041262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gensi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pul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at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B422559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39FA8F7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F21D934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096990E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C7A56A0" w14:textId="77777777" w:rsidR="008558BF" w:rsidRDefault="008558BF"/>
                    </w:tc>
                  </w:tr>
                  <w:tr w:rsidR="008558BF" w14:paraId="07747AB7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23A1E66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7.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AD2212" w14:textId="77777777" w:rsidR="008558BF" w:rsidRDefault="00F0533C">
                        <w:pPr>
                          <w:spacing w:before="1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papan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info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3,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jadwal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piket kebe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sihan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(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Housekeeping)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F00DF68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F8794F0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F69944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06A4082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7399777" w14:textId="77777777" w:rsidR="008558BF" w:rsidRDefault="008558BF"/>
                    </w:tc>
                  </w:tr>
                  <w:tr w:rsidR="008558BF" w14:paraId="1EB2C531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9460BA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8.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94F736C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papan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info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enanggung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Jawab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80BC463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679CEC0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9FD6BD9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1F4458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C8D95A6" w14:textId="77777777" w:rsidR="008558BF" w:rsidRDefault="008558BF"/>
                    </w:tc>
                  </w:tr>
                  <w:tr w:rsidR="008558BF" w14:paraId="51257714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B43B201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9.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F10BBF5" w14:textId="77777777" w:rsidR="008558BF" w:rsidRDefault="00F0533C">
                        <w:pPr>
                          <w:spacing w:before="20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ode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Wa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na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kasi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0079FEA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F8E9BDC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CFE4E8B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317FBA4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A1DB7EB" w14:textId="77777777" w:rsidR="008558BF" w:rsidRDefault="008558BF"/>
                    </w:tc>
                  </w:tr>
                  <w:tr w:rsidR="008558BF" w14:paraId="24A80E23" w14:textId="77777777">
                    <w:trPr>
                      <w:trHeight w:hRule="exact" w:val="263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55629C3" w14:textId="77777777" w:rsidR="008558BF" w:rsidRPr="004A47D7" w:rsidRDefault="00F0533C">
                        <w:pPr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10.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58CDC1A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tangga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dalam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kondisi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 xml:space="preserve">baik;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paga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/pegangan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7E4CF7A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FF842E0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22A771F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228C1BE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09D7BED" w14:textId="77777777" w:rsidR="008558BF" w:rsidRDefault="008558BF"/>
                    </w:tc>
                  </w:tr>
                  <w:tr w:rsidR="008558BF" w14:paraId="5F35D425" w14:textId="77777777">
                    <w:trPr>
                      <w:trHeight w:hRule="exact" w:val="263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E3322CA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11.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ACA838F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oil 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ap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fungsi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jadwal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eliha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aan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625FF87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AC8E48A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7F45DC4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4BE2E06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EF885E7" w14:textId="77777777" w:rsidR="008558BF" w:rsidRDefault="008558BF"/>
                    </w:tc>
                  </w:tr>
                  <w:tr w:rsidR="008558BF" w14:paraId="70DC27B3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F18787E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12.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8D34693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salu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air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2"/>
                          </w:rPr>
                          <w:t>l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engendapan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pur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peliha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dengan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baik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C475636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7C3232C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4290263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44D5AAC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69C2FA2" w14:textId="77777777" w:rsidR="008558BF" w:rsidRDefault="008558BF"/>
                    </w:tc>
                  </w:tr>
                  <w:tr w:rsidR="008558BF" w14:paraId="57C77F65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8EBF3AA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13.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EEFA17E" w14:textId="77777777" w:rsidR="008558BF" w:rsidRDefault="00F0533C">
                        <w:pPr>
                          <w:spacing w:before="1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ools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standa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kondisi baik,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(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bukan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buatan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sendi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)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dipe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iksa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seca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atu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/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utin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A13255B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B8CF1F1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92A9B3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2927A8F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8747C0A" w14:textId="77777777" w:rsidR="008558BF" w:rsidRDefault="008558BF"/>
                    </w:tc>
                  </w:tr>
                  <w:tr w:rsidR="008558BF" w14:paraId="3BAF4392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B6F37E2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14.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4BFAC0D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</w:rPr>
                          <w:t>Unit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dipe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baikan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dipasang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“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lock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out”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Danger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ag.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8382520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CF4EB28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EE2FA8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EA6F681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64B8EBA" w14:textId="77777777" w:rsidR="008558BF" w:rsidRDefault="008558BF"/>
                    </w:tc>
                  </w:tr>
                  <w:tr w:rsidR="008558BF" w14:paraId="2B777967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DC01540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15.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CFC1097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pasang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vice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unit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usak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(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tidak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dipe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baiki)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D15509D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5C2761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03A49F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7358118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AA65E2C" w14:textId="77777777" w:rsidR="008558BF" w:rsidRDefault="008558BF"/>
                    </w:tc>
                  </w:tr>
                  <w:tr w:rsidR="008558BF" w14:paraId="5E61D634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1793FD5" w14:textId="77777777" w:rsidR="008558BF" w:rsidRPr="004A47D7" w:rsidRDefault="00F0533C">
                        <w:pPr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16.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39298EF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penga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an/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</w:rPr>
                          <w:t>gua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</w:rPr>
                          <w:t>d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ponen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esin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putar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A01D865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3D79725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0CE5B54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7928D24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C3D7FEE" w14:textId="77777777" w:rsidR="008558BF" w:rsidRDefault="008558BF"/>
                    </w:tc>
                  </w:tr>
                  <w:tr w:rsidR="008558BF" w14:paraId="7E7B9882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A6375C2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17.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4A990C3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2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standa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patkan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tidak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halang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ial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lain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udah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lihat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82330EC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918D4C1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8A6D63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375D22E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0CF765" w14:textId="77777777" w:rsidR="008558BF" w:rsidRDefault="008558BF"/>
                    </w:tc>
                  </w:tr>
                  <w:tr w:rsidR="008558BF" w14:paraId="3CC067A8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696A39E" w14:textId="77777777" w:rsidR="008558BF" w:rsidRPr="004A47D7" w:rsidRDefault="00F0533C">
                        <w:pPr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18.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C0FCFEC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otak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3K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sesuai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dengan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yawan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5A85D50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71091F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1BC8AA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91FB495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05F8D67" w14:textId="77777777" w:rsidR="008558BF" w:rsidRDefault="008558BF"/>
                    </w:tc>
                  </w:tr>
                  <w:tr w:rsidR="008558BF" w14:paraId="0F23B5B5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C557D8F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19.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6BEB582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iliki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gudang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penyi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panan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oduk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hid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oka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bon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(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Oli, 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ease,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ola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dll)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D461EE8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61C8C97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04A3C51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F8E9DC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A306F1E" w14:textId="77777777" w:rsidR="008558BF" w:rsidRDefault="008558BF"/>
                    </w:tc>
                  </w:tr>
                  <w:tr w:rsidR="008558BF" w14:paraId="4C59A166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7FE9221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20.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C38F0BA" w14:textId="77777777" w:rsidR="008558BF" w:rsidRDefault="00F0533C">
                        <w:pPr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2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yang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encukupi,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dipisahkan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anta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B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3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Non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B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3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F77E943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63C7313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8178188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8D1323E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C816DAF" w14:textId="77777777" w:rsidR="008558BF" w:rsidRDefault="008558BF"/>
                    </w:tc>
                  </w:tr>
                  <w:tr w:rsidR="008558BF" w14:paraId="53B4F891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591A331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21.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F2E602C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No.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20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dikosongkan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setiap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ha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Jadwal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iket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sihan.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12C5BDE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DCD0BF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E51FFE3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AD2A7F7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E829C59" w14:textId="77777777" w:rsidR="008558BF" w:rsidRDefault="008558BF"/>
                    </w:tc>
                  </w:tr>
                  <w:tr w:rsidR="008558BF" w14:paraId="240368D8" w14:textId="77777777">
                    <w:trPr>
                      <w:trHeight w:hRule="exact" w:val="278"/>
                    </w:trPr>
                    <w:tc>
                      <w:tcPr>
                        <w:tcW w:w="1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14:paraId="60B0C4A4" w14:textId="77777777" w:rsidR="008558BF" w:rsidRPr="004A47D7" w:rsidRDefault="008558BF">
                        <w:pPr>
                          <w:rPr>
                            <w:rFonts w:ascii="Arial Narrow" w:hAnsi="Arial Narrow"/>
                          </w:rPr>
                        </w:pPr>
                      </w:p>
                    </w:tc>
                    <w:tc>
                      <w:tcPr>
                        <w:tcW w:w="1161" w:type="dxa"/>
                        <w:gridSpan w:val="4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21" w:space="0" w:color="FFFF00"/>
                        </w:tcBorders>
                        <w:shd w:val="clear" w:color="auto" w:fill="FFFF00"/>
                      </w:tcPr>
                      <w:p w14:paraId="7874ABFB" w14:textId="77777777" w:rsidR="008558BF" w:rsidRPr="004A47D7" w:rsidRDefault="00F0533C">
                        <w:pPr>
                          <w:spacing w:line="260" w:lineRule="exact"/>
                          <w:ind w:left="1" w:right="-55"/>
                          <w:rPr>
                            <w:rFonts w:ascii="Arial Narrow" w:eastAsia="Calibri" w:hAnsi="Arial Narrow" w:cs="Calibri"/>
                          </w:rPr>
                        </w:pPr>
                        <w:r w:rsidRPr="004A47D7">
                          <w:rPr>
                            <w:rFonts w:ascii="Arial Narrow" w:eastAsia="Calibri" w:hAnsi="Arial Narrow" w:cs="Calibri"/>
                            <w:position w:val="1"/>
                          </w:rPr>
                          <w:t>K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-2"/>
                            <w:position w:val="1"/>
                          </w:rPr>
                          <w:t>E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1"/>
                            <w:position w:val="1"/>
                          </w:rPr>
                          <w:t>L</w:t>
                        </w:r>
                        <w:r w:rsidRPr="004A47D7">
                          <w:rPr>
                            <w:rFonts w:ascii="Arial Narrow" w:eastAsia="Calibri" w:hAnsi="Arial Narrow" w:cs="Calibri"/>
                            <w:position w:val="1"/>
                          </w:rPr>
                          <w:t>I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-1"/>
                            <w:position w:val="1"/>
                          </w:rPr>
                          <w:t>S</w:t>
                        </w:r>
                        <w:r w:rsidRPr="004A47D7">
                          <w:rPr>
                            <w:rFonts w:ascii="Arial Narrow" w:eastAsia="Calibri" w:hAnsi="Arial Narrow" w:cs="Calibri"/>
                            <w:position w:val="1"/>
                          </w:rPr>
                          <w:t>TRI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-2"/>
                            <w:position w:val="1"/>
                          </w:rPr>
                          <w:t>K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-1"/>
                            <w:position w:val="1"/>
                          </w:rPr>
                          <w:t>A</w:t>
                        </w:r>
                        <w:r w:rsidRPr="004A47D7">
                          <w:rPr>
                            <w:rFonts w:ascii="Arial Narrow" w:eastAsia="Calibri" w:hAnsi="Arial Narrow" w:cs="Calibri"/>
                            <w:position w:val="1"/>
                          </w:rPr>
                          <w:t>N</w:t>
                        </w:r>
                      </w:p>
                    </w:tc>
                    <w:tc>
                      <w:tcPr>
                        <w:tcW w:w="386" w:type="dxa"/>
                        <w:gridSpan w:val="2"/>
                        <w:tcBorders>
                          <w:top w:val="single" w:sz="4" w:space="0" w:color="000000"/>
                          <w:left w:val="single" w:sz="21" w:space="0" w:color="FFFF00"/>
                          <w:bottom w:val="single" w:sz="4" w:space="0" w:color="000000"/>
                          <w:right w:val="single" w:sz="21" w:space="0" w:color="FFFF00"/>
                        </w:tcBorders>
                        <w:shd w:val="clear" w:color="auto" w:fill="FFFF00"/>
                      </w:tcPr>
                      <w:p w14:paraId="2EF6A54F" w14:textId="77777777" w:rsidR="008558BF" w:rsidRDefault="00F0533C">
                        <w:pPr>
                          <w:spacing w:line="260" w:lineRule="exact"/>
                          <w:ind w:right="-56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1"/>
                            <w:position w:val="1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an</w:t>
                        </w:r>
                      </w:p>
                    </w:tc>
                    <w:tc>
                      <w:tcPr>
                        <w:tcW w:w="1114" w:type="dxa"/>
                        <w:gridSpan w:val="2"/>
                        <w:tcBorders>
                          <w:top w:val="single" w:sz="4" w:space="0" w:color="000000"/>
                          <w:left w:val="single" w:sz="21" w:space="0" w:color="FFFF00"/>
                          <w:bottom w:val="single" w:sz="4" w:space="0" w:color="000000"/>
                          <w:right w:val="single" w:sz="21" w:space="0" w:color="FFFF00"/>
                        </w:tcBorders>
                        <w:shd w:val="clear" w:color="auto" w:fill="FFFF00"/>
                      </w:tcPr>
                      <w:p w14:paraId="47309B8B" w14:textId="77777777" w:rsidR="008558BF" w:rsidRDefault="00F0533C">
                        <w:pPr>
                          <w:spacing w:line="260" w:lineRule="exact"/>
                          <w:ind w:right="-5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1"/>
                            <w:position w:val="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ER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N</w:t>
                        </w:r>
                      </w:p>
                    </w:tc>
                    <w:tc>
                      <w:tcPr>
                        <w:tcW w:w="695" w:type="dxa"/>
                        <w:gridSpan w:val="2"/>
                        <w:tcBorders>
                          <w:top w:val="single" w:sz="4" w:space="0" w:color="000000"/>
                          <w:left w:val="single" w:sz="21" w:space="0" w:color="FFFF00"/>
                          <w:bottom w:val="single" w:sz="4" w:space="0" w:color="000000"/>
                          <w:right w:val="single" w:sz="21" w:space="0" w:color="FFFF00"/>
                        </w:tcBorders>
                        <w:shd w:val="clear" w:color="auto" w:fill="FFFF00"/>
                      </w:tcPr>
                      <w:p w14:paraId="2ECC0727" w14:textId="77777777" w:rsidR="008558BF" w:rsidRDefault="00F0533C">
                        <w:pPr>
                          <w:spacing w:line="260" w:lineRule="exact"/>
                          <w:ind w:right="-5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position w:val="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position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IK</w:t>
                        </w:r>
                      </w:p>
                    </w:tc>
                    <w:tc>
                      <w:tcPr>
                        <w:tcW w:w="958" w:type="dxa"/>
                        <w:tcBorders>
                          <w:top w:val="single" w:sz="4" w:space="0" w:color="000000"/>
                          <w:left w:val="single" w:sz="21" w:space="0" w:color="FFFF00"/>
                          <w:bottom w:val="single" w:sz="4" w:space="0" w:color="000000"/>
                          <w:right w:val="nil"/>
                        </w:tcBorders>
                        <w:shd w:val="clear" w:color="auto" w:fill="FFFF00"/>
                      </w:tcPr>
                      <w:p w14:paraId="643B2CF8" w14:textId="77777777" w:rsidR="008558BF" w:rsidRDefault="00F0533C">
                        <w:pPr>
                          <w:spacing w:line="260" w:lineRule="exact"/>
                          <w:ind w:left="-2" w:right="-5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position w:val="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position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  <w:position w:val="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position w:val="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E</w:t>
                        </w:r>
                      </w:p>
                    </w:tc>
                    <w:tc>
                      <w:tcPr>
                        <w:tcW w:w="5643" w:type="dxa"/>
                        <w:gridSpan w:val="6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D392313" w14:textId="77777777" w:rsidR="008558BF" w:rsidRDefault="008558BF"/>
                    </w:tc>
                  </w:tr>
                  <w:tr w:rsidR="008558BF" w14:paraId="72AB82FE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1D9F140" w14:textId="77777777" w:rsidR="008558BF" w:rsidRPr="004A47D7" w:rsidRDefault="00F0533C">
                        <w:pPr>
                          <w:spacing w:before="1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22.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108E25E" w14:textId="77777777" w:rsidR="008558BF" w:rsidRDefault="00F0533C">
                        <w:pPr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</w:rPr>
                          <w:t>Ruang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genset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diletakkan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pisah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bangunan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anto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;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CE0F9E1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DDEFC62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E853F0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8CFBA1A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42320BC" w14:textId="77777777" w:rsidR="008558BF" w:rsidRDefault="008558BF"/>
                    </w:tc>
                  </w:tr>
                  <w:tr w:rsidR="008558BF" w14:paraId="383A8969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8CD3B0B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23.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45ED6B6" w14:textId="77777777" w:rsidR="008558BF" w:rsidRDefault="00F0533C">
                        <w:pPr>
                          <w:spacing w:line="220" w:lineRule="exact"/>
                          <w:ind w:left="149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Genset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tidak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engganggu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ja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lainnya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&amp;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ear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uff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petugas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55FC30F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5CAE01B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304347D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35E8098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B781140" w14:textId="77777777" w:rsidR="008558BF" w:rsidRDefault="008558BF"/>
                    </w:tc>
                  </w:tr>
                  <w:tr w:rsidR="008558BF" w14:paraId="17AFAC79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8B64DB9" w14:textId="77777777" w:rsidR="008558BF" w:rsidRPr="004A47D7" w:rsidRDefault="00F0533C">
                        <w:pPr>
                          <w:spacing w:before="1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24.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4D07E1C" w14:textId="77777777" w:rsidR="008558BF" w:rsidRDefault="00F0533C">
                        <w:pPr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otak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list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dibe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tanda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bol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List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D82D217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EC26EA1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41B121F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D92FE04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B278F42" w14:textId="77777777" w:rsidR="008558BF" w:rsidRDefault="008558BF"/>
                    </w:tc>
                  </w:tr>
                  <w:tr w:rsidR="008558BF" w14:paraId="53563F97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9785B19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25.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94BB051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instalasi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</w:rPr>
                          <w:t>ingle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</w:rPr>
                          <w:t>Line</w:t>
                        </w:r>
                        <w:r>
                          <w:rPr>
                            <w:rFonts w:ascii="Arial Narrow" w:eastAsia="Arial Narrow" w:hAnsi="Arial Narrow" w:cs="Arial Narrow"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setiap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kotak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panel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list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7B7CBEC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116F4ED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8BEF9EC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18693B3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2DD0002" w14:textId="77777777" w:rsidR="008558BF" w:rsidRDefault="008558BF"/>
                    </w:tc>
                  </w:tr>
                  <w:tr w:rsidR="008558BF" w14:paraId="48602E3D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ED26F27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26.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9FF0934" w14:textId="77777777" w:rsidR="008558BF" w:rsidRDefault="00F0533C">
                        <w:pPr>
                          <w:spacing w:before="1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S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abel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list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dalam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kondisi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baik; Isolasi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stop kontak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tidak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buka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810E828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BA71F53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5696FF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8FA4FFE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5DBB29E" w14:textId="77777777" w:rsidR="008558BF" w:rsidRDefault="008558BF"/>
                    </w:tc>
                  </w:tr>
                  <w:tr w:rsidR="008558BF" w14:paraId="4EC64BE0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CDAC802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27.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037B324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otak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list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sakla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bungan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kabel,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kabel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oll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dalam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kondisi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baik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3E051AE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FAA65BD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70DE239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AAC6106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213057D" w14:textId="77777777" w:rsidR="008558BF" w:rsidRDefault="008558BF"/>
                    </w:tc>
                  </w:tr>
                  <w:tr w:rsidR="008558BF" w14:paraId="2B9B19D7" w14:textId="77777777">
                    <w:trPr>
                      <w:trHeight w:hRule="exact" w:val="280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859A472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28.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2067B9D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list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table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dalam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kondisi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baik;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esin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inda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dilengkapi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dengan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tabi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;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DC0F37B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E496711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1039F30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2FECE20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4368BB9" w14:textId="77777777" w:rsidR="008558BF" w:rsidRDefault="008558BF"/>
                    </w:tc>
                  </w:tr>
                  <w:tr w:rsidR="008558BF" w14:paraId="1A1ADBDB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83B1A94" w14:textId="77777777" w:rsidR="008558BF" w:rsidRPr="004A47D7" w:rsidRDefault="00F0533C">
                        <w:pPr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29.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E7798EE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esin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inda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sesuai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dengan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batu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ge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inda.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D328B00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70B3CBE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526124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097EBAF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F3973C3" w14:textId="77777777" w:rsidR="008558BF" w:rsidRDefault="008558BF"/>
                    </w:tc>
                  </w:tr>
                  <w:tr w:rsidR="008558BF" w14:paraId="5ACD6D87" w14:textId="77777777">
                    <w:trPr>
                      <w:trHeight w:hRule="exact" w:val="279"/>
                    </w:trPr>
                    <w:tc>
                      <w:tcPr>
                        <w:tcW w:w="1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 w14:paraId="13711623" w14:textId="77777777" w:rsidR="008558BF" w:rsidRPr="004A47D7" w:rsidRDefault="008558BF">
                        <w:pPr>
                          <w:rPr>
                            <w:rFonts w:ascii="Arial Narrow" w:hAnsi="Arial Narrow"/>
                          </w:rPr>
                        </w:pPr>
                      </w:p>
                    </w:tc>
                    <w:tc>
                      <w:tcPr>
                        <w:tcW w:w="757" w:type="dxa"/>
                        <w:gridSpan w:val="2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  <w:shd w:val="clear" w:color="auto" w:fill="FFFF00"/>
                      </w:tcPr>
                      <w:p w14:paraId="746AEB51" w14:textId="77777777" w:rsidR="008558BF" w:rsidRPr="004A47D7" w:rsidRDefault="00F0533C">
                        <w:pPr>
                          <w:spacing w:before="1"/>
                          <w:ind w:left="1" w:right="-55"/>
                          <w:rPr>
                            <w:rFonts w:ascii="Arial Narrow" w:eastAsia="Calibri" w:hAnsi="Arial Narrow" w:cs="Calibri"/>
                          </w:rPr>
                        </w:pPr>
                        <w:r w:rsidRPr="004A47D7">
                          <w:rPr>
                            <w:rFonts w:ascii="Arial Narrow" w:eastAsia="Calibri" w:hAnsi="Arial Narrow" w:cs="Calibri"/>
                          </w:rPr>
                          <w:t>W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-2"/>
                          </w:rPr>
                          <w:t>E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1"/>
                          </w:rPr>
                          <w:t>L</w:t>
                        </w:r>
                        <w:r w:rsidRPr="004A47D7">
                          <w:rPr>
                            <w:rFonts w:ascii="Arial Narrow" w:eastAsia="Calibri" w:hAnsi="Arial Narrow" w:cs="Calibri"/>
                            <w:spacing w:val="-2"/>
                          </w:rPr>
                          <w:t>D</w:t>
                        </w:r>
                        <w:r w:rsidRPr="004A47D7">
                          <w:rPr>
                            <w:rFonts w:ascii="Arial Narrow" w:eastAsia="Calibri" w:hAnsi="Arial Narrow" w:cs="Calibri"/>
                          </w:rPr>
                          <w:t>ER</w:t>
                        </w:r>
                      </w:p>
                    </w:tc>
                    <w:tc>
                      <w:tcPr>
                        <w:tcW w:w="9200" w:type="dxa"/>
                        <w:gridSpan w:val="15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4D281E1" w14:textId="77777777" w:rsidR="008558BF" w:rsidRDefault="008558BF"/>
                    </w:tc>
                  </w:tr>
                  <w:tr w:rsidR="008558BF" w14:paraId="0DF09817" w14:textId="77777777">
                    <w:trPr>
                      <w:trHeight w:hRule="exact" w:val="263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5EFB740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30.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855D89C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</w:rPr>
                          <w:t>Dae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pengelasan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lokasi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pisah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dilengkapi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dengan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tabir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las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063A1A8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93D5A5D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1C05B5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B7CA0EA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73601D2" w14:textId="77777777" w:rsidR="008558BF" w:rsidRDefault="008558BF"/>
                    </w:tc>
                  </w:tr>
                  <w:tr w:rsidR="008558BF" w14:paraId="3FDC97E5" w14:textId="77777777">
                    <w:trPr>
                      <w:trHeight w:hRule="exact" w:val="263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2076E6D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31.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2243967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sedia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antik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khusus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untuk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enyalakan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ch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(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tidak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enggunakan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api gas)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2BB18DB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EB56DBC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13FBFE1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5B0FADF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1951893" w14:textId="77777777" w:rsidR="008558BF" w:rsidRDefault="008558BF"/>
                    </w:tc>
                  </w:tr>
                  <w:tr w:rsidR="008558BF" w14:paraId="4B194C0F" w14:textId="77777777">
                    <w:trPr>
                      <w:trHeight w:hRule="exact" w:val="279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CBBF387" w14:textId="77777777" w:rsidR="008558BF" w:rsidRPr="004A47D7" w:rsidRDefault="00F0533C">
                        <w:pPr>
                          <w:spacing w:line="240" w:lineRule="exact"/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32.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17A3286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kakas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angan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P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alatan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dalam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kondisi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standa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;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7F10629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48637AD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C12A716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2A0DC86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038B8E0" w14:textId="77777777" w:rsidR="008558BF" w:rsidRDefault="008558BF"/>
                    </w:tc>
                  </w:tr>
                  <w:tr w:rsidR="008558BF" w14:paraId="3F61BD8D" w14:textId="77777777">
                    <w:trPr>
                      <w:trHeight w:hRule="exact" w:val="278"/>
                    </w:trPr>
                    <w:tc>
                      <w:tcPr>
                        <w:tcW w:w="567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487AE66" w14:textId="77777777" w:rsidR="008558BF" w:rsidRPr="004A47D7" w:rsidRDefault="00F0533C">
                        <w:pPr>
                          <w:ind w:left="104"/>
                          <w:rPr>
                            <w:rFonts w:ascii="Arial Narrow" w:eastAsia="Arial" w:hAnsi="Arial Narrow" w:cs="Arial"/>
                          </w:rPr>
                        </w:pPr>
                        <w:r w:rsidRPr="004A47D7">
                          <w:rPr>
                            <w:rFonts w:ascii="Arial Narrow" w:eastAsia="Arial" w:hAnsi="Arial Narrow" w:cs="Arial"/>
                          </w:rPr>
                          <w:t>33.</w:t>
                        </w:r>
                      </w:p>
                    </w:tc>
                    <w:tc>
                      <w:tcPr>
                        <w:tcW w:w="6663" w:type="dxa"/>
                        <w:gridSpan w:val="11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43A3575" w14:textId="77777777" w:rsidR="008558BF" w:rsidRDefault="00F0533C">
                        <w:pPr>
                          <w:spacing w:line="220" w:lineRule="exact"/>
                          <w:ind w:left="104"/>
                          <w:rPr>
                            <w:rFonts w:ascii="Arial Narrow" w:eastAsia="Arial Narrow" w:hAnsi="Arial Narrow" w:cs="Arial Narrow"/>
                          </w:rPr>
                        </w:pP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esin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las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list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ik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diinspeksi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seca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uti;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T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dapat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>K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IP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pada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pe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alatan/pe</w:t>
                        </w:r>
                        <w:r>
                          <w:rPr>
                            <w:rFonts w:ascii="Arial Narrow" w:eastAsia="Arial Narrow" w:hAnsi="Arial Narrow" w:cs="Arial Narrow"/>
                            <w:spacing w:val="1"/>
                          </w:rPr>
                          <w:t>rm</w:t>
                        </w:r>
                        <w:r>
                          <w:rPr>
                            <w:rFonts w:ascii="Arial Narrow" w:eastAsia="Arial Narrow" w:hAnsi="Arial Narrow" w:cs="Arial Narrow"/>
                          </w:rPr>
                          <w:t>esinan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8217809" w14:textId="77777777" w:rsidR="008558BF" w:rsidRDefault="008558BF"/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706C364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982B029" w14:textId="77777777" w:rsidR="008558BF" w:rsidRDefault="008558BF"/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5AD171E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C5CCE42" w14:textId="77777777" w:rsidR="008558BF" w:rsidRDefault="008558BF"/>
                    </w:tc>
                  </w:tr>
                </w:tbl>
                <w:p w14:paraId="23B1A291" w14:textId="77777777" w:rsidR="008558BF" w:rsidRDefault="008558BF"/>
              </w:txbxContent>
            </v:textbox>
            <w10:wrap anchorx="page" anchory="page"/>
          </v:shape>
        </w:pic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 xml:space="preserve">=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gat</w:t>
      </w:r>
      <w:r>
        <w:rPr>
          <w:rFonts w:ascii="Arial" w:eastAsia="Arial" w:hAnsi="Arial" w:cs="Arial"/>
          <w:spacing w:val="-1"/>
        </w:rPr>
        <w:t xml:space="preserve"> K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 xml:space="preserve">ang                    </w:t>
      </w:r>
      <w:r>
        <w:rPr>
          <w:rFonts w:ascii="Arial" w:eastAsia="Arial" w:hAnsi="Arial" w:cs="Arial"/>
          <w:spacing w:val="40"/>
        </w:rPr>
        <w:t xml:space="preserve"> </w: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 xml:space="preserve">= </w:t>
      </w:r>
      <w:r>
        <w:rPr>
          <w:rFonts w:ascii="Arial" w:eastAsia="Arial" w:hAnsi="Arial" w:cs="Arial"/>
          <w:spacing w:val="-1"/>
        </w:rPr>
        <w:t>K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 xml:space="preserve">ng                    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 xml:space="preserve">= 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 xml:space="preserve">k           </w:t>
      </w:r>
      <w:r>
        <w:rPr>
          <w:rFonts w:ascii="Arial" w:eastAsia="Arial" w:hAnsi="Arial" w:cs="Arial"/>
          <w:spacing w:val="46"/>
        </w:rPr>
        <w:t xml:space="preserve"> </w:t>
      </w:r>
      <w:r>
        <w:rPr>
          <w:rFonts w:ascii="Arial" w:eastAsia="Arial" w:hAnsi="Arial" w:cs="Arial"/>
        </w:rPr>
        <w:t>4=</w:t>
      </w:r>
      <w:r>
        <w:rPr>
          <w:rFonts w:ascii="Arial" w:eastAsia="Arial" w:hAnsi="Arial" w:cs="Arial"/>
          <w:spacing w:val="-1"/>
        </w:rPr>
        <w:t xml:space="preserve"> S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gat</w:t>
      </w:r>
      <w:r>
        <w:rPr>
          <w:rFonts w:ascii="Arial" w:eastAsia="Arial" w:hAnsi="Arial" w:cs="Arial"/>
          <w:spacing w:val="-1"/>
        </w:rPr>
        <w:t xml:space="preserve"> B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k</w:t>
      </w:r>
    </w:p>
    <w:p w14:paraId="65F31296" w14:textId="77777777" w:rsidR="008558BF" w:rsidRDefault="008558BF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4"/>
        <w:gridCol w:w="3391"/>
      </w:tblGrid>
      <w:tr w:rsidR="008558BF" w14:paraId="308FE115" w14:textId="77777777">
        <w:trPr>
          <w:trHeight w:hRule="exact" w:val="284"/>
        </w:trPr>
        <w:tc>
          <w:tcPr>
            <w:tcW w:w="66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1CF6FC" w14:textId="77777777" w:rsidR="008558BF" w:rsidRDefault="008558BF">
            <w:pPr>
              <w:spacing w:line="200" w:lineRule="exact"/>
            </w:pPr>
          </w:p>
          <w:p w14:paraId="273BEA01" w14:textId="77777777" w:rsidR="008558BF" w:rsidRDefault="008558BF">
            <w:pPr>
              <w:spacing w:line="200" w:lineRule="exact"/>
            </w:pPr>
          </w:p>
          <w:p w14:paraId="408CF4A4" w14:textId="77777777" w:rsidR="008558BF" w:rsidRDefault="008558BF">
            <w:pPr>
              <w:spacing w:line="200" w:lineRule="exact"/>
            </w:pPr>
          </w:p>
          <w:p w14:paraId="7A920DF8" w14:textId="77777777" w:rsidR="008558BF" w:rsidRDefault="008558BF">
            <w:pPr>
              <w:spacing w:before="20" w:line="220" w:lineRule="exact"/>
              <w:rPr>
                <w:sz w:val="22"/>
                <w:szCs w:val="22"/>
              </w:rPr>
            </w:pPr>
          </w:p>
          <w:p w14:paraId="502ECD7E" w14:textId="77777777" w:rsidR="008558BF" w:rsidRDefault="00F0533C">
            <w:pPr>
              <w:ind w:left="2002" w:right="1997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R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M 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CH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C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K 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28"/>
                <w:szCs w:val="28"/>
              </w:rPr>
              <w:t>I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ST</w:t>
            </w:r>
          </w:p>
          <w:p w14:paraId="2E8E31EB" w14:textId="77777777" w:rsidR="008558BF" w:rsidRDefault="00F0533C">
            <w:pPr>
              <w:spacing w:line="300" w:lineRule="exact"/>
              <w:ind w:left="1182" w:right="1171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pacing w:val="-4"/>
                <w:sz w:val="28"/>
                <w:szCs w:val="28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28"/>
                <w:szCs w:val="28"/>
              </w:rPr>
              <w:t>R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EA 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W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R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K</w:t>
            </w:r>
            <w:r>
              <w:rPr>
                <w:rFonts w:ascii="Arial" w:eastAsia="Arial" w:hAnsi="Arial" w:cs="Arial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H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OP / 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B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N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G</w:t>
            </w:r>
            <w:r>
              <w:rPr>
                <w:rFonts w:ascii="Arial" w:eastAsia="Arial" w:hAnsi="Arial" w:cs="Arial"/>
                <w:b/>
                <w:spacing w:val="-1"/>
                <w:sz w:val="28"/>
                <w:szCs w:val="28"/>
              </w:rPr>
              <w:t>K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EL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C15D" w14:textId="77777777" w:rsidR="008558BF" w:rsidRDefault="00F0533C">
            <w:pPr>
              <w:spacing w:before="33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             </w:t>
            </w:r>
            <w:r>
              <w:rPr>
                <w:rFonts w:ascii="Arial" w:eastAsia="Arial" w:hAnsi="Arial" w:cs="Arial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K-HSE-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00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</w:tr>
      <w:tr w:rsidR="008558BF" w14:paraId="56FA8DB8" w14:textId="77777777">
        <w:trPr>
          <w:trHeight w:hRule="exact" w:val="287"/>
        </w:trPr>
        <w:tc>
          <w:tcPr>
            <w:tcW w:w="667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BAA35F" w14:textId="77777777" w:rsidR="008558BF" w:rsidRDefault="008558BF"/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2498" w14:textId="77777777" w:rsidR="008558BF" w:rsidRDefault="00F0533C">
            <w:pPr>
              <w:spacing w:before="35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gl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te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  </w:t>
            </w:r>
            <w:r>
              <w:rPr>
                <w:rFonts w:ascii="Arial" w:eastAsia="Arial" w:hAnsi="Arial" w:cs="Arial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30/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3/2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</w:tr>
      <w:tr w:rsidR="008558BF" w14:paraId="12630272" w14:textId="77777777">
        <w:trPr>
          <w:trHeight w:hRule="exact" w:val="278"/>
        </w:trPr>
        <w:tc>
          <w:tcPr>
            <w:tcW w:w="667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1BB604" w14:textId="77777777" w:rsidR="008558BF" w:rsidRDefault="008558BF"/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A00D" w14:textId="6ACD9D49" w:rsidR="008558BF" w:rsidRDefault="00F0533C">
            <w:pPr>
              <w:spacing w:before="31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       </w:t>
            </w:r>
            <w:r>
              <w:rPr>
                <w:rFonts w:ascii="Arial" w:eastAsia="Arial" w:hAnsi="Arial" w:cs="Arial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</w:t>
            </w:r>
            <w:r w:rsidR="009F6905">
              <w:rPr>
                <w:rFonts w:ascii="Arial" w:eastAsia="Arial" w:hAnsi="Arial" w:cs="Arial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gl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009F6905">
              <w:rPr>
                <w:rFonts w:ascii="Arial" w:eastAsia="Arial" w:hAnsi="Arial" w:cs="Arial"/>
                <w:spacing w:val="-1"/>
                <w:sz w:val="18"/>
                <w:szCs w:val="18"/>
              </w:rPr>
              <w:t>02/08/2023</w:t>
            </w:r>
          </w:p>
        </w:tc>
      </w:tr>
      <w:tr w:rsidR="008558BF" w14:paraId="5D0D17F3" w14:textId="77777777">
        <w:trPr>
          <w:trHeight w:hRule="exact" w:val="643"/>
        </w:trPr>
        <w:tc>
          <w:tcPr>
            <w:tcW w:w="66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7C4B" w14:textId="77777777" w:rsidR="008558BF" w:rsidRDefault="008558BF"/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E1" w14:textId="77777777" w:rsidR="008558BF" w:rsidRDefault="008558BF">
            <w:pPr>
              <w:spacing w:before="12" w:line="200" w:lineRule="exact"/>
            </w:pPr>
          </w:p>
          <w:p w14:paraId="66EE3FA9" w14:textId="77777777" w:rsidR="008558BF" w:rsidRDefault="00F0533C">
            <w:pPr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ala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   </w:t>
            </w:r>
            <w:r>
              <w:rPr>
                <w:rFonts w:ascii="Arial" w:eastAsia="Arial" w:hAnsi="Arial" w:cs="Arial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</w:tbl>
    <w:p w14:paraId="5A5CB226" w14:textId="77777777" w:rsidR="008558BF" w:rsidRDefault="008558BF">
      <w:pPr>
        <w:spacing w:before="1" w:line="220" w:lineRule="exact"/>
        <w:rPr>
          <w:sz w:val="22"/>
          <w:szCs w:val="22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"/>
        <w:gridCol w:w="346"/>
        <w:gridCol w:w="113"/>
        <w:gridCol w:w="342"/>
        <w:gridCol w:w="315"/>
        <w:gridCol w:w="375"/>
        <w:gridCol w:w="993"/>
        <w:gridCol w:w="45"/>
        <w:gridCol w:w="4576"/>
        <w:gridCol w:w="425"/>
        <w:gridCol w:w="426"/>
        <w:gridCol w:w="425"/>
        <w:gridCol w:w="425"/>
        <w:gridCol w:w="1134"/>
        <w:gridCol w:w="90"/>
      </w:tblGrid>
      <w:tr w:rsidR="008558BF" w14:paraId="0A4E0E43" w14:textId="77777777">
        <w:trPr>
          <w:gridAfter w:val="1"/>
          <w:wAfter w:w="90" w:type="dxa"/>
          <w:trHeight w:hRule="exact" w:val="279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32B9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34.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B1A8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Welder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dilengkapi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  <w:spacing w:val="2"/>
              </w:rPr>
              <w:t>P</w:t>
            </w:r>
            <w:r>
              <w:rPr>
                <w:rFonts w:ascii="Arial Narrow" w:eastAsia="Arial Narrow" w:hAnsi="Arial Narrow" w:cs="Arial Narrow"/>
              </w:rPr>
              <w:t>D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yang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sesuai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&amp;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</w:t>
            </w:r>
            <w:r>
              <w:rPr>
                <w:rFonts w:ascii="Arial Narrow" w:eastAsia="Arial Narrow" w:hAnsi="Arial Narrow" w:cs="Arial Narrow"/>
                <w:spacing w:val="2"/>
              </w:rPr>
              <w:t>i</w:t>
            </w:r>
            <w:r>
              <w:rPr>
                <w:rFonts w:ascii="Arial Narrow" w:eastAsia="Arial Narrow" w:hAnsi="Arial Narrow" w:cs="Arial Narrow"/>
              </w:rPr>
              <w:t>pe</w:t>
            </w:r>
            <w:r>
              <w:rPr>
                <w:rFonts w:ascii="Arial Narrow" w:eastAsia="Arial Narrow" w:hAnsi="Arial Narrow" w:cs="Arial Narrow"/>
                <w:spacing w:val="-1"/>
              </w:rPr>
              <w:t>r</w:t>
            </w:r>
            <w:r>
              <w:rPr>
                <w:rFonts w:ascii="Arial Narrow" w:eastAsia="Arial Narrow" w:hAnsi="Arial Narrow" w:cs="Arial Narrow"/>
              </w:rPr>
              <w:t>gunakan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baik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5AB0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F7E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AE04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9968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1DB9" w14:textId="77777777" w:rsidR="008558BF" w:rsidRDefault="008558BF"/>
        </w:tc>
      </w:tr>
      <w:tr w:rsidR="008558BF" w14:paraId="51427772" w14:textId="77777777">
        <w:trPr>
          <w:gridAfter w:val="1"/>
          <w:wAfter w:w="90" w:type="dxa"/>
          <w:trHeight w:hRule="exact" w:val="280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E1D3" w14:textId="77777777" w:rsidR="008558BF" w:rsidRPr="004A47D7" w:rsidRDefault="00F0533C">
            <w:pPr>
              <w:spacing w:before="1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35.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5269" w14:textId="77777777" w:rsidR="008558BF" w:rsidRDefault="00F0533C">
            <w:pPr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dapat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</w:rPr>
              <w:t xml:space="preserve">lat </w:t>
            </w:r>
            <w:r>
              <w:rPr>
                <w:rFonts w:ascii="Arial Narrow" w:eastAsia="Arial Narrow" w:hAnsi="Arial Narrow" w:cs="Arial Narrow"/>
                <w:spacing w:val="-1"/>
              </w:rPr>
              <w:t>P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adam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</w:rPr>
              <w:t>pi di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ea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ja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Welder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8299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1C8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EF17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2317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0C1C" w14:textId="77777777" w:rsidR="008558BF" w:rsidRDefault="008558BF"/>
        </w:tc>
      </w:tr>
      <w:tr w:rsidR="008558BF" w14:paraId="0B5F9090" w14:textId="77777777" w:rsidTr="006136C7">
        <w:trPr>
          <w:trHeight w:hRule="exact" w:val="279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ED321E" w14:textId="77777777" w:rsidR="008558BF" w:rsidRPr="004A47D7" w:rsidRDefault="008558BF">
            <w:pPr>
              <w:rPr>
                <w:rFonts w:ascii="Arial Narrow" w:hAnsi="Arial Narrow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20" w:space="0" w:color="FFFF00"/>
            </w:tcBorders>
            <w:shd w:val="clear" w:color="auto" w:fill="FFFF00"/>
          </w:tcPr>
          <w:p w14:paraId="0FA8A3B6" w14:textId="77777777" w:rsidR="008558BF" w:rsidRPr="004A47D7" w:rsidRDefault="00F0533C">
            <w:pPr>
              <w:spacing w:before="1"/>
              <w:ind w:left="1" w:right="-54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T</w:t>
            </w:r>
            <w:r w:rsidRPr="004A47D7">
              <w:rPr>
                <w:rFonts w:ascii="Arial Narrow" w:eastAsia="Calibri" w:hAnsi="Arial Narrow" w:cs="Calibri"/>
                <w:spacing w:val="-1"/>
                <w:sz w:val="22"/>
                <w:szCs w:val="22"/>
              </w:rPr>
              <w:t>A</w:t>
            </w: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B</w:t>
            </w:r>
            <w:r w:rsidRPr="004A47D7">
              <w:rPr>
                <w:rFonts w:ascii="Arial Narrow" w:eastAsia="Calibri" w:hAnsi="Arial Narrow" w:cs="Calibri"/>
                <w:spacing w:val="-2"/>
                <w:sz w:val="22"/>
                <w:szCs w:val="22"/>
              </w:rPr>
              <w:t>U</w:t>
            </w:r>
            <w:r w:rsidRPr="004A47D7">
              <w:rPr>
                <w:rFonts w:ascii="Arial Narrow" w:eastAsia="Calibri" w:hAnsi="Arial Narrow" w:cs="Calibri"/>
                <w:spacing w:val="-1"/>
                <w:sz w:val="22"/>
                <w:szCs w:val="22"/>
              </w:rPr>
              <w:t>N</w:t>
            </w: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G</w:t>
            </w:r>
          </w:p>
        </w:tc>
        <w:tc>
          <w:tcPr>
            <w:tcW w:w="1683" w:type="dxa"/>
            <w:gridSpan w:val="3"/>
            <w:tcBorders>
              <w:top w:val="single" w:sz="4" w:space="0" w:color="000000"/>
              <w:left w:val="single" w:sz="20" w:space="0" w:color="FFFF00"/>
              <w:bottom w:val="single" w:sz="4" w:space="0" w:color="000000"/>
              <w:right w:val="single" w:sz="20" w:space="0" w:color="FFFF00"/>
            </w:tcBorders>
            <w:shd w:val="clear" w:color="auto" w:fill="FFFF00"/>
          </w:tcPr>
          <w:p w14:paraId="539D2581" w14:textId="77777777" w:rsidR="008558BF" w:rsidRDefault="00F0533C">
            <w:pPr>
              <w:spacing w:before="1"/>
              <w:ind w:left="-2" w:right="-5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20" w:type="dxa"/>
            <w:tcBorders>
              <w:top w:val="single" w:sz="4" w:space="0" w:color="000000"/>
              <w:left w:val="single" w:sz="20" w:space="0" w:color="FFFF00"/>
              <w:bottom w:val="single" w:sz="4" w:space="0" w:color="000000"/>
              <w:right w:val="nil"/>
            </w:tcBorders>
            <w:shd w:val="clear" w:color="auto" w:fill="FFFF00"/>
          </w:tcPr>
          <w:p w14:paraId="4EB49C08" w14:textId="77777777" w:rsidR="008558BF" w:rsidRDefault="00F0533C">
            <w:pPr>
              <w:spacing w:before="1"/>
              <w:ind w:left="-1" w:right="-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BERT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  <w:tc>
          <w:tcPr>
            <w:tcW w:w="7501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D2B467" w14:textId="77777777" w:rsidR="008558BF" w:rsidRDefault="008558BF"/>
        </w:tc>
      </w:tr>
      <w:tr w:rsidR="008558BF" w14:paraId="34BD36F3" w14:textId="77777777">
        <w:trPr>
          <w:gridAfter w:val="1"/>
          <w:wAfter w:w="90" w:type="dxa"/>
          <w:trHeight w:hRule="exact" w:val="279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9A02E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36.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FA90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abung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isi dan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kosong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dipisah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C97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1473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4037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5FEA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56FE" w14:textId="77777777" w:rsidR="008558BF" w:rsidRDefault="008558BF"/>
        </w:tc>
      </w:tr>
      <w:tr w:rsidR="008558BF" w14:paraId="7FC832A1" w14:textId="77777777">
        <w:trPr>
          <w:gridAfter w:val="1"/>
          <w:wAfter w:w="90" w:type="dxa"/>
          <w:trHeight w:hRule="exact" w:val="280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D899" w14:textId="77777777" w:rsidR="008558BF" w:rsidRPr="004A47D7" w:rsidRDefault="00F0533C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37.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5AFF" w14:textId="77777777" w:rsidR="008558BF" w:rsidRDefault="00F0533C">
            <w:pPr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abung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diidentifika</w:t>
            </w:r>
            <w:r>
              <w:rPr>
                <w:rFonts w:ascii="Arial Narrow" w:eastAsia="Arial Narrow" w:hAnsi="Arial Narrow" w:cs="Arial Narrow"/>
                <w:spacing w:val="2"/>
              </w:rPr>
              <w:t>s</w:t>
            </w:r>
            <w:r>
              <w:rPr>
                <w:rFonts w:ascii="Arial Narrow" w:eastAsia="Arial Narrow" w:hAnsi="Arial Narrow" w:cs="Arial Narrow"/>
              </w:rPr>
              <w:t>i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sesuai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jenisnya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(</w:t>
            </w:r>
            <w:r>
              <w:rPr>
                <w:rFonts w:ascii="Arial Narrow" w:eastAsia="Arial Narrow" w:hAnsi="Arial Narrow" w:cs="Arial Narrow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pasang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label)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B451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4C70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D2354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21A9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5298F" w14:textId="77777777" w:rsidR="008558BF" w:rsidRDefault="008558BF"/>
        </w:tc>
      </w:tr>
      <w:tr w:rsidR="008558BF" w14:paraId="25444391" w14:textId="77777777">
        <w:trPr>
          <w:gridAfter w:val="1"/>
          <w:wAfter w:w="90" w:type="dxa"/>
          <w:trHeight w:hRule="exact" w:val="279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48F8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38.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1CF2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abung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tekanan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dite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patkan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di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i,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pada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oli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dan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diikat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sesuai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standa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5B5D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7C464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26B6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1406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E00E" w14:textId="77777777" w:rsidR="008558BF" w:rsidRDefault="008558BF"/>
        </w:tc>
      </w:tr>
      <w:tr w:rsidR="008558BF" w14:paraId="08FBDEED" w14:textId="77777777">
        <w:trPr>
          <w:gridAfter w:val="1"/>
          <w:wAfter w:w="90" w:type="dxa"/>
          <w:trHeight w:hRule="exact" w:val="280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DA48" w14:textId="77777777" w:rsidR="008558BF" w:rsidRPr="004A47D7" w:rsidRDefault="00F0533C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39.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D65F" w14:textId="77777777" w:rsidR="008558BF" w:rsidRDefault="00F0533C">
            <w:pPr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abung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tekanan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dilengkapi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flash back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</w:rPr>
              <w:t>rr</w:t>
            </w:r>
            <w:r>
              <w:rPr>
                <w:rFonts w:ascii="Arial Narrow" w:eastAsia="Arial Narrow" w:hAnsi="Arial Narrow" w:cs="Arial Narrow"/>
              </w:rPr>
              <w:t>esto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,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C8A9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E68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3299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D1BA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A49C" w14:textId="77777777" w:rsidR="008558BF" w:rsidRDefault="008558BF"/>
        </w:tc>
      </w:tr>
      <w:tr w:rsidR="008558BF" w14:paraId="0AA9C28A" w14:textId="77777777">
        <w:trPr>
          <w:gridAfter w:val="1"/>
          <w:wAfter w:w="90" w:type="dxa"/>
          <w:trHeight w:hRule="exact" w:val="279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CCF1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40.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9FEC9" w14:textId="77777777" w:rsidR="008558BF" w:rsidRDefault="00F0533C">
            <w:pPr>
              <w:spacing w:line="220" w:lineRule="exact"/>
              <w:ind w:left="149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abung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tekanan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dilakukan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iksaan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seca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utin.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3890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DA75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94C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04DE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7950" w14:textId="77777777" w:rsidR="008558BF" w:rsidRDefault="008558BF"/>
        </w:tc>
      </w:tr>
      <w:tr w:rsidR="008558BF" w14:paraId="67DCCCAC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DEC2" w14:textId="77777777" w:rsidR="008558BF" w:rsidRPr="004A47D7" w:rsidRDefault="00F0533C">
            <w:pPr>
              <w:spacing w:before="1"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41.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7BE9" w14:textId="77777777" w:rsidR="008558BF" w:rsidRDefault="00F0533C">
            <w:pPr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Hose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gas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dalam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kondisi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bagus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(</w:t>
            </w:r>
            <w:r>
              <w:rPr>
                <w:rFonts w:ascii="Arial Narrow" w:eastAsia="Arial Narrow" w:hAnsi="Arial Narrow" w:cs="Arial Narrow"/>
              </w:rPr>
              <w:t>tidak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etak/boco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)</w:t>
            </w:r>
            <w:r>
              <w:rPr>
                <w:rFonts w:ascii="Arial Narrow" w:eastAsia="Arial Narrow" w:hAnsi="Arial Narrow" w:cs="Arial Narrow"/>
                <w:spacing w:val="-10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dan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ditandai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wa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na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85C3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8E2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EB2B4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8E3E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ABC0" w14:textId="77777777" w:rsidR="008558BF" w:rsidRDefault="008558BF"/>
        </w:tc>
      </w:tr>
      <w:tr w:rsidR="008558BF" w14:paraId="2D6A6D36" w14:textId="77777777" w:rsidTr="006136C7">
        <w:trPr>
          <w:gridAfter w:val="1"/>
          <w:wAfter w:w="90" w:type="dxa"/>
          <w:trHeight w:hRule="exact" w:val="279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A4E037" w14:textId="77777777" w:rsidR="008558BF" w:rsidRPr="004A47D7" w:rsidRDefault="008558BF">
            <w:pPr>
              <w:rPr>
                <w:rFonts w:ascii="Arial Narrow" w:hAnsi="Arial Narrow"/>
              </w:rPr>
            </w:pP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21" w:space="0" w:color="FFFF00"/>
            </w:tcBorders>
            <w:shd w:val="clear" w:color="auto" w:fill="FFFF00"/>
          </w:tcPr>
          <w:p w14:paraId="7C3A6FE0" w14:textId="77777777" w:rsidR="008558BF" w:rsidRPr="004A47D7" w:rsidRDefault="00F0533C">
            <w:pPr>
              <w:spacing w:line="260" w:lineRule="exact"/>
              <w:ind w:left="1" w:right="-77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4A47D7">
              <w:rPr>
                <w:rFonts w:ascii="Arial Narrow" w:eastAsia="Calibri" w:hAnsi="Arial Narrow" w:cs="Calibri"/>
                <w:spacing w:val="-1"/>
                <w:position w:val="1"/>
                <w:sz w:val="22"/>
                <w:szCs w:val="22"/>
              </w:rPr>
              <w:t>A</w:t>
            </w:r>
            <w:r w:rsidRPr="004A47D7">
              <w:rPr>
                <w:rFonts w:ascii="Arial Narrow" w:eastAsia="Calibri" w:hAnsi="Arial Narrow" w:cs="Calibri"/>
                <w:spacing w:val="1"/>
                <w:position w:val="1"/>
                <w:sz w:val="22"/>
                <w:szCs w:val="22"/>
              </w:rPr>
              <w:t>L</w:t>
            </w:r>
            <w:r w:rsidRPr="004A47D7">
              <w:rPr>
                <w:rFonts w:ascii="Arial Narrow" w:eastAsia="Calibri" w:hAnsi="Arial Narrow" w:cs="Calibri"/>
                <w:spacing w:val="-1"/>
                <w:position w:val="1"/>
                <w:sz w:val="22"/>
                <w:szCs w:val="22"/>
              </w:rPr>
              <w:t>A</w:t>
            </w:r>
            <w:r w:rsidRPr="004A47D7">
              <w:rPr>
                <w:rFonts w:ascii="Arial Narrow" w:eastAsia="Calibri" w:hAnsi="Arial Narrow" w:cs="Calibri"/>
                <w:position w:val="1"/>
                <w:sz w:val="22"/>
                <w:szCs w:val="22"/>
              </w:rPr>
              <w:t>T</w:t>
            </w:r>
          </w:p>
        </w:tc>
        <w:tc>
          <w:tcPr>
            <w:tcW w:w="2025" w:type="dxa"/>
            <w:gridSpan w:val="4"/>
            <w:tcBorders>
              <w:top w:val="single" w:sz="4" w:space="0" w:color="000000"/>
              <w:left w:val="single" w:sz="21" w:space="0" w:color="FFFF00"/>
              <w:bottom w:val="single" w:sz="4" w:space="0" w:color="000000"/>
              <w:right w:val="nil"/>
            </w:tcBorders>
            <w:shd w:val="clear" w:color="auto" w:fill="FFFF00"/>
          </w:tcPr>
          <w:p w14:paraId="68E2D2AB" w14:textId="77777777" w:rsidR="008558BF" w:rsidRDefault="00F0533C">
            <w:pPr>
              <w:spacing w:line="260" w:lineRule="exact"/>
              <w:ind w:left="20" w:right="-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GK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</w:p>
        </w:tc>
        <w:tc>
          <w:tcPr>
            <w:tcW w:w="7431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B8D258" w14:textId="77777777" w:rsidR="008558BF" w:rsidRDefault="008558BF"/>
        </w:tc>
      </w:tr>
      <w:tr w:rsidR="008558BF" w14:paraId="32340F8E" w14:textId="77777777">
        <w:trPr>
          <w:gridAfter w:val="1"/>
          <w:wAfter w:w="90" w:type="dxa"/>
          <w:trHeight w:hRule="exact" w:val="279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7207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42.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6657" w14:textId="77777777" w:rsidR="008558BF" w:rsidRDefault="00F0533C">
            <w:pPr>
              <w:spacing w:before="17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-1"/>
              </w:rPr>
              <w:t>S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ua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alat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angkat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/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Chain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block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peliha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-10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baik;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CB61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5C9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2913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9B8F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BF1A" w14:textId="77777777" w:rsidR="008558BF" w:rsidRDefault="008558BF"/>
        </w:tc>
      </w:tr>
      <w:tr w:rsidR="008558BF" w14:paraId="5D7FCC26" w14:textId="77777777">
        <w:trPr>
          <w:gridAfter w:val="1"/>
          <w:wAfter w:w="90" w:type="dxa"/>
          <w:trHeight w:hRule="exact" w:val="280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7C87" w14:textId="77777777" w:rsidR="008558BF" w:rsidRPr="004A47D7" w:rsidRDefault="00F0533C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43.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F487" w14:textId="77777777" w:rsidR="008558BF" w:rsidRDefault="00F0533C">
            <w:pPr>
              <w:spacing w:before="19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sedia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pat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khusus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penyi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panan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alat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angka</w:t>
            </w:r>
            <w:r>
              <w:rPr>
                <w:rFonts w:ascii="Arial Narrow" w:eastAsia="Arial Narrow" w:hAnsi="Arial Narrow" w:cs="Arial Narrow"/>
                <w:spacing w:val="3"/>
              </w:rPr>
              <w:t>t</w:t>
            </w:r>
            <w:r>
              <w:rPr>
                <w:rFonts w:ascii="Arial Narrow" w:eastAsia="Arial Narrow" w:hAnsi="Arial Narrow" w:cs="Arial Narrow"/>
              </w:rPr>
              <w:t>;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9C57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590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F7FA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163A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71D6" w14:textId="77777777" w:rsidR="008558BF" w:rsidRDefault="008558BF"/>
        </w:tc>
      </w:tr>
      <w:tr w:rsidR="008558BF" w14:paraId="2B29CDC8" w14:textId="77777777">
        <w:trPr>
          <w:gridAfter w:val="1"/>
          <w:wAfter w:w="90" w:type="dxa"/>
          <w:trHeight w:hRule="exact" w:val="279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AA7F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44.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71B3" w14:textId="77777777" w:rsidR="008558BF" w:rsidRDefault="00F0533C">
            <w:pPr>
              <w:spacing w:before="18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-1"/>
              </w:rPr>
              <w:t>S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ua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hoock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dapat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kunci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penga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</w:rPr>
              <w:t>n</w:t>
            </w:r>
            <w:r>
              <w:rPr>
                <w:rFonts w:ascii="Arial Narrow" w:eastAsia="Arial Narrow" w:hAnsi="Arial Narrow" w:cs="Arial Narrow"/>
              </w:rPr>
              <w:t>,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B645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5187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876C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348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DD2C" w14:textId="77777777" w:rsidR="008558BF" w:rsidRDefault="008558BF"/>
        </w:tc>
      </w:tr>
      <w:tr w:rsidR="008558BF" w14:paraId="6DE1EBC9" w14:textId="77777777">
        <w:trPr>
          <w:gridAfter w:val="1"/>
          <w:wAfter w:w="90" w:type="dxa"/>
          <w:trHeight w:hRule="exact" w:val="280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419A" w14:textId="77777777" w:rsidR="008558BF" w:rsidRPr="004A47D7" w:rsidRDefault="00F0533C">
            <w:pPr>
              <w:spacing w:before="1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45.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A9E2" w14:textId="77777777" w:rsidR="008558BF" w:rsidRDefault="00F0533C">
            <w:pPr>
              <w:spacing w:before="19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Ove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head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C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anes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 xml:space="preserve">/ </w:t>
            </w:r>
            <w:r>
              <w:rPr>
                <w:rFonts w:ascii="Arial Narrow" w:eastAsia="Arial Narrow" w:hAnsi="Arial Narrow" w:cs="Arial Narrow"/>
                <w:spacing w:val="-1"/>
              </w:rPr>
              <w:t>S</w:t>
            </w:r>
            <w:r>
              <w:rPr>
                <w:rFonts w:ascii="Arial Narrow" w:eastAsia="Arial Narrow" w:hAnsi="Arial Narrow" w:cs="Arial Narrow"/>
              </w:rPr>
              <w:t>lings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 xml:space="preserve">/ 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</w:rPr>
              <w:t xml:space="preserve">lat 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</w:rPr>
              <w:t>ngkat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dalam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kondisi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baik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FD2B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520F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D174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3E56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3200" w14:textId="77777777" w:rsidR="008558BF" w:rsidRDefault="008558BF"/>
        </w:tc>
      </w:tr>
      <w:tr w:rsidR="008558BF" w14:paraId="665110F9" w14:textId="77777777">
        <w:trPr>
          <w:gridAfter w:val="1"/>
          <w:wAfter w:w="90" w:type="dxa"/>
          <w:trHeight w:hRule="exact" w:val="279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6A4B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46.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84DB" w14:textId="77777777" w:rsidR="008558BF" w:rsidRDefault="00F0533C">
            <w:pPr>
              <w:spacing w:before="18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-1"/>
              </w:rPr>
              <w:t>S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ua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alat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angkat/chain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block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dilakukan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iksaan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seca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utin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9595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4EAA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D249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FE2F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0561" w14:textId="77777777" w:rsidR="008558BF" w:rsidRDefault="008558BF"/>
        </w:tc>
      </w:tr>
      <w:tr w:rsidR="008558BF" w14:paraId="5FAB4A26" w14:textId="77777777" w:rsidTr="004A47D7">
        <w:trPr>
          <w:gridAfter w:val="1"/>
          <w:wAfter w:w="90" w:type="dxa"/>
          <w:trHeight w:hRule="exact" w:val="279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050187" w14:textId="77777777" w:rsidR="008558BF" w:rsidRPr="004A47D7" w:rsidRDefault="008558BF">
            <w:pPr>
              <w:rPr>
                <w:rFonts w:ascii="Arial Narrow" w:hAnsi="Arial Narrow"/>
              </w:rPr>
            </w:pPr>
          </w:p>
        </w:tc>
        <w:tc>
          <w:tcPr>
            <w:tcW w:w="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21" w:space="0" w:color="FFFF00"/>
            </w:tcBorders>
            <w:shd w:val="clear" w:color="auto" w:fill="FFFF00"/>
          </w:tcPr>
          <w:p w14:paraId="0E186AC4" w14:textId="77777777" w:rsidR="008558BF" w:rsidRPr="004A47D7" w:rsidRDefault="00F0533C">
            <w:pPr>
              <w:ind w:left="1" w:right="-56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T</w:t>
            </w:r>
            <w:r w:rsidRPr="004A47D7">
              <w:rPr>
                <w:rFonts w:ascii="Arial Narrow" w:eastAsia="Calibri" w:hAnsi="Arial Narrow" w:cs="Calibri"/>
                <w:spacing w:val="-1"/>
                <w:sz w:val="22"/>
                <w:szCs w:val="22"/>
              </w:rPr>
              <w:t>P</w:t>
            </w: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S</w:t>
            </w:r>
          </w:p>
        </w:tc>
        <w:tc>
          <w:tcPr>
            <w:tcW w:w="770" w:type="dxa"/>
            <w:gridSpan w:val="3"/>
            <w:tcBorders>
              <w:top w:val="single" w:sz="4" w:space="0" w:color="000000"/>
              <w:left w:val="single" w:sz="21" w:space="0" w:color="FFFF00"/>
              <w:bottom w:val="single" w:sz="4" w:space="0" w:color="000000"/>
              <w:right w:val="single" w:sz="21" w:space="0" w:color="FFFF00"/>
            </w:tcBorders>
            <w:shd w:val="clear" w:color="auto" w:fill="FFFF00"/>
          </w:tcPr>
          <w:p w14:paraId="59C4A90F" w14:textId="77777777" w:rsidR="008558BF" w:rsidRPr="004A47D7" w:rsidRDefault="00F0533C">
            <w:pPr>
              <w:ind w:left="-1" w:right="-55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4A47D7">
              <w:rPr>
                <w:rFonts w:ascii="Arial Narrow" w:eastAsia="Calibri" w:hAnsi="Arial Narrow" w:cs="Calibri"/>
                <w:spacing w:val="1"/>
                <w:sz w:val="22"/>
                <w:szCs w:val="22"/>
              </w:rPr>
              <w:t>L</w:t>
            </w: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I</w:t>
            </w:r>
            <w:r w:rsidRPr="004A47D7">
              <w:rPr>
                <w:rFonts w:ascii="Arial Narrow" w:eastAsia="Calibri" w:hAnsi="Arial Narrow" w:cs="Calibri"/>
                <w:spacing w:val="1"/>
                <w:sz w:val="22"/>
                <w:szCs w:val="22"/>
              </w:rPr>
              <w:t>M</w:t>
            </w:r>
            <w:r w:rsidRPr="004A47D7">
              <w:rPr>
                <w:rFonts w:ascii="Arial Narrow" w:eastAsia="Calibri" w:hAnsi="Arial Narrow" w:cs="Calibri"/>
                <w:spacing w:val="-2"/>
                <w:sz w:val="22"/>
                <w:szCs w:val="22"/>
              </w:rPr>
              <w:t>B</w:t>
            </w:r>
            <w:r w:rsidRPr="004A47D7">
              <w:rPr>
                <w:rFonts w:ascii="Arial Narrow" w:eastAsia="Calibri" w:hAnsi="Arial Narrow" w:cs="Calibri"/>
                <w:spacing w:val="-1"/>
                <w:sz w:val="22"/>
                <w:szCs w:val="22"/>
              </w:rPr>
              <w:t>A</w:t>
            </w: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21" w:space="0" w:color="FFFF00"/>
              <w:bottom w:val="single" w:sz="4" w:space="0" w:color="000000"/>
              <w:right w:val="nil"/>
            </w:tcBorders>
            <w:shd w:val="clear" w:color="auto" w:fill="FFFF00"/>
          </w:tcPr>
          <w:p w14:paraId="689685B4" w14:textId="77777777" w:rsidR="008558BF" w:rsidRDefault="00F0533C">
            <w:pPr>
              <w:ind w:left="-1" w:right="-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B3</w:t>
            </w:r>
          </w:p>
        </w:tc>
        <w:tc>
          <w:tcPr>
            <w:tcW w:w="842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9441C0" w14:textId="77777777" w:rsidR="008558BF" w:rsidRDefault="008558BF"/>
        </w:tc>
      </w:tr>
      <w:tr w:rsidR="008558BF" w14:paraId="2DA9982B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871E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47.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78A4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-1"/>
              </w:rPr>
              <w:t>K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asan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B</w:t>
            </w:r>
            <w:r>
              <w:rPr>
                <w:rFonts w:ascii="Arial Narrow" w:eastAsia="Arial Narrow" w:hAnsi="Arial Narrow" w:cs="Arial Narrow"/>
              </w:rPr>
              <w:t>3</w:t>
            </w:r>
            <w:r>
              <w:rPr>
                <w:rFonts w:ascii="Arial Narrow" w:eastAsia="Arial Narrow" w:hAnsi="Arial Narrow" w:cs="Arial Narrow"/>
                <w:spacing w:val="1"/>
              </w:rPr>
              <w:t xml:space="preserve"> m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iliki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label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yang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jelas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sesuai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jenis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bahayanya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1740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CD6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1EB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E8D6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5214" w14:textId="77777777" w:rsidR="008558BF" w:rsidRDefault="008558BF"/>
        </w:tc>
      </w:tr>
      <w:tr w:rsidR="008558BF" w14:paraId="5BC111EC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675C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48.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2809" w14:textId="416DDCE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iliki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gency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spill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kit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(</w:t>
            </w:r>
            <w:r>
              <w:rPr>
                <w:rFonts w:ascii="Arial Narrow" w:eastAsia="Arial Narrow" w:hAnsi="Arial Narrow" w:cs="Arial Narrow"/>
              </w:rPr>
              <w:t>penanganan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tu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pahan</w:t>
            </w:r>
            <w:r>
              <w:rPr>
                <w:rFonts w:ascii="Arial Narrow" w:eastAsia="Arial Narrow" w:hAnsi="Arial Narrow" w:cs="Arial Narrow"/>
                <w:spacing w:val="1"/>
              </w:rPr>
              <w:t>)</w:t>
            </w:r>
            <w:r>
              <w:rPr>
                <w:rFonts w:ascii="Arial Narrow" w:eastAsia="Arial Narrow" w:hAnsi="Arial Narrow" w:cs="Arial Narrow"/>
              </w:rPr>
              <w:t>;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abso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ben</w:t>
            </w:r>
            <w:r w:rsidR="004A47D7">
              <w:rPr>
                <w:rFonts w:ascii="Arial Narrow" w:eastAsia="Arial Narrow" w:hAnsi="Arial Narrow" w:cs="Arial Narrow"/>
              </w:rPr>
              <w:t>, oil boom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C587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80DE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A0AA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4F56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44DA" w14:textId="77777777" w:rsidR="008558BF" w:rsidRDefault="008558BF"/>
        </w:tc>
      </w:tr>
      <w:tr w:rsidR="008558BF" w14:paraId="6863A8C4" w14:textId="77777777">
        <w:trPr>
          <w:gridAfter w:val="1"/>
          <w:wAfter w:w="90" w:type="dxa"/>
          <w:trHeight w:hRule="exact" w:val="262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6374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49.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0F03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</w:rPr>
              <w:t>P</w:t>
            </w:r>
            <w:r>
              <w:rPr>
                <w:rFonts w:ascii="Arial Narrow" w:eastAsia="Arial Narrow" w:hAnsi="Arial Narrow" w:cs="Arial Narrow"/>
              </w:rPr>
              <w:t>S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B</w:t>
            </w:r>
            <w:r>
              <w:rPr>
                <w:rFonts w:ascii="Arial Narrow" w:eastAsia="Arial Narrow" w:hAnsi="Arial Narrow" w:cs="Arial Narrow"/>
              </w:rPr>
              <w:t>3</w:t>
            </w:r>
            <w:r>
              <w:rPr>
                <w:rFonts w:ascii="Arial Narrow" w:eastAsia="Arial Narrow" w:hAnsi="Arial Narrow" w:cs="Arial Narrow"/>
                <w:spacing w:val="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dilengkapi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  <w:spacing w:val="-1"/>
              </w:rPr>
              <w:t>S</w:t>
            </w:r>
            <w:r>
              <w:rPr>
                <w:rFonts w:ascii="Arial Narrow" w:eastAsia="Arial Narrow" w:hAnsi="Arial Narrow" w:cs="Arial Narrow"/>
              </w:rPr>
              <w:t>DS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(</w:t>
            </w:r>
            <w:r>
              <w:rPr>
                <w:rFonts w:ascii="Arial Narrow" w:eastAsia="Arial Narrow" w:hAnsi="Arial Narrow" w:cs="Arial Narrow"/>
              </w:rPr>
              <w:t>Le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bar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Data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K</w:t>
            </w:r>
            <w:r>
              <w:rPr>
                <w:rFonts w:ascii="Arial Narrow" w:eastAsia="Arial Narrow" w:hAnsi="Arial Narrow" w:cs="Arial Narrow"/>
              </w:rPr>
              <w:t>esela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atan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B</w:t>
            </w:r>
            <w:r>
              <w:rPr>
                <w:rFonts w:ascii="Arial Narrow" w:eastAsia="Arial Narrow" w:hAnsi="Arial Narrow" w:cs="Arial Narrow"/>
              </w:rPr>
              <w:t>ahan)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D6EE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576E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F12D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197F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0848" w14:textId="77777777" w:rsidR="008558BF" w:rsidRDefault="008558BF"/>
        </w:tc>
      </w:tr>
      <w:tr w:rsidR="008558BF" w14:paraId="2E10FA5E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55A6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50.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911B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sedia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  <w:spacing w:val="2"/>
              </w:rPr>
              <w:t>P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</w:rPr>
              <w:t>R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yang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sesuai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7D71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4093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303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FF54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26AF" w14:textId="77777777" w:rsidR="008558BF" w:rsidRDefault="008558BF"/>
        </w:tc>
      </w:tr>
      <w:tr w:rsidR="008558BF" w14:paraId="77D14CA7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1A61D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51.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88B1" w14:textId="77777777" w:rsidR="008558BF" w:rsidRDefault="00F0533C">
            <w:pPr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pat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penyi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panan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</w:rPr>
              <w:t>ccu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dipisahkan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i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Li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bah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B</w:t>
            </w:r>
            <w:r>
              <w:rPr>
                <w:rFonts w:ascii="Arial Narrow" w:eastAsia="Arial Narrow" w:hAnsi="Arial Narrow" w:cs="Arial Narrow"/>
              </w:rPr>
              <w:t>3</w:t>
            </w:r>
            <w:r>
              <w:rPr>
                <w:rFonts w:ascii="Arial Narrow" w:eastAsia="Arial Narrow" w:hAnsi="Arial Narrow" w:cs="Arial Narrow"/>
                <w:spacing w:val="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lainnya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C630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221C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83FC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1F1C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305E" w14:textId="77777777" w:rsidR="008558BF" w:rsidRDefault="008558BF"/>
        </w:tc>
      </w:tr>
      <w:tr w:rsidR="008558BF" w14:paraId="660B02D8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9FF3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52.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FBBA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dapat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bak/tanggul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yang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sesuai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dengan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kapasitas</w:t>
            </w: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pat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pena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pungan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</w:rPr>
              <w:t>B</w:t>
            </w: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EF3A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6A0C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6305E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501A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DA00" w14:textId="77777777" w:rsidR="008558BF" w:rsidRDefault="008558BF"/>
        </w:tc>
      </w:tr>
      <w:tr w:rsidR="008558BF" w14:paraId="282DE6E7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184C" w14:textId="77777777" w:rsidR="008558BF" w:rsidRPr="004A47D7" w:rsidRDefault="00F0533C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53.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F0CD" w14:textId="77777777" w:rsidR="008558BF" w:rsidRDefault="00F0533C">
            <w:pPr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sedia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pat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peni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isan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filter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bekas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&amp;</w:t>
            </w:r>
            <w:r>
              <w:rPr>
                <w:rFonts w:ascii="Arial Narrow" w:eastAsia="Arial Narrow" w:hAnsi="Arial Narrow" w:cs="Arial Narrow"/>
                <w:spacing w:val="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pat</w:t>
            </w:r>
            <w:r>
              <w:rPr>
                <w:rFonts w:ascii="Arial Narrow" w:eastAsia="Arial Narrow" w:hAnsi="Arial Narrow" w:cs="Arial Narrow"/>
                <w:spacing w:val="-5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filter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bekas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D678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85F2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7247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CDB4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7045" w14:textId="77777777" w:rsidR="008558BF" w:rsidRDefault="008558BF"/>
        </w:tc>
      </w:tr>
      <w:tr w:rsidR="008558BF" w14:paraId="4E58C628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B9C" w14:textId="77777777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54.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8249" w14:textId="77777777" w:rsidR="008558BF" w:rsidRDefault="00F0533C">
            <w:pPr>
              <w:spacing w:before="1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dapat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papan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Ne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aca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Li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bah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B</w:t>
            </w:r>
            <w:r>
              <w:rPr>
                <w:rFonts w:ascii="Arial Narrow" w:eastAsia="Arial Narrow" w:hAnsi="Arial Narrow" w:cs="Arial Narrow"/>
              </w:rPr>
              <w:t>3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dan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Logbook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F05A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91A0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744E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E8B43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4249" w14:textId="77777777" w:rsidR="008558BF" w:rsidRDefault="008558BF"/>
        </w:tc>
      </w:tr>
      <w:tr w:rsidR="008558BF" w14:paraId="4A3D6D6E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CBFE" w14:textId="77777777" w:rsidR="008558BF" w:rsidRPr="004A47D7" w:rsidRDefault="00F0533C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55.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927D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sedia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  <w:i/>
              </w:rPr>
              <w:t>eyewash</w:t>
            </w:r>
            <w:r>
              <w:rPr>
                <w:rFonts w:ascii="Arial Narrow" w:eastAsia="Arial Narrow" w:hAnsi="Arial Narrow" w:cs="Arial Narrow"/>
                <w:i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untuk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ea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  <w:spacing w:val="-1"/>
              </w:rPr>
              <w:t>P</w:t>
            </w:r>
            <w:r>
              <w:rPr>
                <w:rFonts w:ascii="Arial Narrow" w:eastAsia="Arial Narrow" w:hAnsi="Arial Narrow" w:cs="Arial Narrow"/>
              </w:rPr>
              <w:t>S</w:t>
            </w:r>
            <w:r>
              <w:rPr>
                <w:rFonts w:ascii="Arial Narrow" w:eastAsia="Arial Narrow" w:hAnsi="Arial Narrow" w:cs="Arial Narrow"/>
                <w:spacing w:val="-1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Li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bah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B</w:t>
            </w: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7644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D2AA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93EF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6F8F0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E31C" w14:textId="77777777" w:rsidR="008558BF" w:rsidRDefault="008558BF"/>
        </w:tc>
      </w:tr>
      <w:tr w:rsidR="004A47D7" w14:paraId="72CB7376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F68D" w14:textId="0423F1E5" w:rsidR="004A47D7" w:rsidRPr="004A47D7" w:rsidRDefault="004A47D7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56.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3EB1" w14:textId="32D4669C" w:rsidR="004A47D7" w:rsidRDefault="004A47D7">
            <w:pPr>
              <w:spacing w:line="220" w:lineRule="exact"/>
              <w:ind w:left="104"/>
              <w:rPr>
                <w:rFonts w:ascii="Arial Narrow" w:eastAsia="Arial Narrow" w:hAnsi="Arial Narrow" w:cs="Arial Narrow"/>
                <w:spacing w:val="1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Tersedia Alat Pelindung Diri pada saat terjadi kondisi Emergency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BA01" w14:textId="77777777" w:rsidR="004A47D7" w:rsidRDefault="004A47D7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B0EC" w14:textId="77777777" w:rsidR="004A47D7" w:rsidRDefault="004A47D7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3D01" w14:textId="77777777" w:rsidR="004A47D7" w:rsidRDefault="004A47D7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1F17" w14:textId="77777777" w:rsidR="004A47D7" w:rsidRDefault="004A47D7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7306" w14:textId="77777777" w:rsidR="004A47D7" w:rsidRDefault="004A47D7"/>
        </w:tc>
      </w:tr>
      <w:tr w:rsidR="004A47D7" w14:paraId="18F4D1F2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BF47" w14:textId="5C6C93F1" w:rsidR="004A47D7" w:rsidRPr="004A47D7" w:rsidRDefault="004A47D7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57.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BE9D" w14:textId="1CEE39F0" w:rsidR="004A47D7" w:rsidRDefault="004A47D7">
            <w:pPr>
              <w:spacing w:line="220" w:lineRule="exact"/>
              <w:ind w:left="104"/>
              <w:rPr>
                <w:rFonts w:ascii="Arial Narrow" w:eastAsia="Arial Narrow" w:hAnsi="Arial Narrow" w:cs="Arial Narrow"/>
                <w:spacing w:val="1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Tersedia Kotak P3K dan dilakukan pemeriksaan secara berkala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733D" w14:textId="77777777" w:rsidR="004A47D7" w:rsidRDefault="004A47D7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BBB6" w14:textId="77777777" w:rsidR="004A47D7" w:rsidRDefault="004A47D7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F2B6" w14:textId="77777777" w:rsidR="004A47D7" w:rsidRDefault="004A47D7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EF6F" w14:textId="77777777" w:rsidR="004A47D7" w:rsidRDefault="004A47D7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3B76" w14:textId="77777777" w:rsidR="004A47D7" w:rsidRDefault="004A47D7"/>
        </w:tc>
      </w:tr>
      <w:tr w:rsidR="004A47D7" w14:paraId="0D3534FA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C98B" w14:textId="58CF9C21" w:rsidR="004A47D7" w:rsidRPr="004A47D7" w:rsidRDefault="004A47D7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58.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C5FD" w14:textId="35A31BCC" w:rsidR="004A47D7" w:rsidRDefault="004A47D7">
            <w:pPr>
              <w:spacing w:line="220" w:lineRule="exact"/>
              <w:ind w:left="104"/>
              <w:rPr>
                <w:rFonts w:ascii="Arial Narrow" w:eastAsia="Arial Narrow" w:hAnsi="Arial Narrow" w:cs="Arial Narrow"/>
                <w:spacing w:val="1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Tersedia Prosedur Emergency (Alur Komunikasi, Jalur dan Tempat Evakuasi)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7BB6" w14:textId="77777777" w:rsidR="004A47D7" w:rsidRDefault="004A47D7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BD83F" w14:textId="77777777" w:rsidR="004A47D7" w:rsidRDefault="004A47D7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CEA5" w14:textId="77777777" w:rsidR="004A47D7" w:rsidRDefault="004A47D7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36AE" w14:textId="77777777" w:rsidR="004A47D7" w:rsidRDefault="004A47D7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8788" w14:textId="77777777" w:rsidR="004A47D7" w:rsidRDefault="004A47D7"/>
        </w:tc>
      </w:tr>
      <w:tr w:rsidR="008558BF" w14:paraId="31302EE1" w14:textId="77777777">
        <w:trPr>
          <w:gridAfter w:val="1"/>
          <w:wAfter w:w="90" w:type="dxa"/>
          <w:trHeight w:hRule="exact" w:val="279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9C0102" w14:textId="77777777" w:rsidR="008558BF" w:rsidRPr="004A47D7" w:rsidRDefault="008558BF">
            <w:pPr>
              <w:rPr>
                <w:rFonts w:ascii="Arial Narrow" w:hAnsi="Arial Narrow"/>
              </w:rPr>
            </w:pP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00"/>
          </w:tcPr>
          <w:p w14:paraId="48DF80B8" w14:textId="77777777" w:rsidR="008558BF" w:rsidRPr="004A47D7" w:rsidRDefault="00F0533C">
            <w:pPr>
              <w:ind w:left="1" w:right="-37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T</w:t>
            </w:r>
            <w:r w:rsidRPr="004A47D7">
              <w:rPr>
                <w:rFonts w:ascii="Arial Narrow" w:eastAsia="Calibri" w:hAnsi="Arial Narrow" w:cs="Calibri"/>
                <w:spacing w:val="-2"/>
                <w:sz w:val="22"/>
                <w:szCs w:val="22"/>
              </w:rPr>
              <w:t>Y</w:t>
            </w:r>
            <w:r w:rsidRPr="004A47D7">
              <w:rPr>
                <w:rFonts w:ascii="Arial Narrow" w:eastAsia="Calibri" w:hAnsi="Arial Narrow" w:cs="Calibri"/>
                <w:sz w:val="22"/>
                <w:szCs w:val="22"/>
              </w:rPr>
              <w:t>RE</w:t>
            </w:r>
          </w:p>
        </w:tc>
        <w:tc>
          <w:tcPr>
            <w:tcW w:w="9456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59E843" w14:textId="77777777" w:rsidR="008558BF" w:rsidRDefault="008558BF"/>
        </w:tc>
      </w:tr>
      <w:tr w:rsidR="008558BF" w14:paraId="60F7FE47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2DBB" w14:textId="18E6AD4E" w:rsidR="008558BF" w:rsidRPr="004A47D7" w:rsidRDefault="00F0533C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5</w:t>
            </w:r>
            <w:r w:rsidR="004A47D7" w:rsidRPr="004A47D7">
              <w:rPr>
                <w:rFonts w:ascii="Arial Narrow" w:eastAsia="Arial" w:hAnsi="Arial Narrow" w:cs="Arial"/>
                <w:sz w:val="22"/>
                <w:szCs w:val="22"/>
              </w:rPr>
              <w:t>9</w:t>
            </w: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170E" w14:textId="77777777" w:rsidR="008558BF" w:rsidRDefault="00F0533C">
            <w:pPr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iliki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ea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ja</w:t>
            </w:r>
            <w:r>
              <w:rPr>
                <w:rFonts w:ascii="Arial Narrow" w:eastAsia="Arial Narrow" w:hAnsi="Arial Narrow" w:cs="Arial Narrow"/>
                <w:spacing w:val="-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khusus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4FCC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2B8A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0C4D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9E2C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0BA4E" w14:textId="77777777" w:rsidR="008558BF" w:rsidRDefault="008558BF"/>
        </w:tc>
      </w:tr>
      <w:tr w:rsidR="008558BF" w14:paraId="07B54B65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CF9F" w14:textId="2DDC4A81" w:rsidR="008558BF" w:rsidRPr="004A47D7" w:rsidRDefault="004A47D7">
            <w:pPr>
              <w:spacing w:line="240" w:lineRule="exact"/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60.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DAD5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T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dapat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penga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an</w:t>
            </w:r>
            <w:r>
              <w:rPr>
                <w:rFonts w:ascii="Arial Narrow" w:eastAsia="Arial Narrow" w:hAnsi="Arial Narrow" w:cs="Arial Narrow"/>
                <w:spacing w:val="-7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saat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o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paan</w:t>
            </w:r>
            <w:r>
              <w:rPr>
                <w:rFonts w:ascii="Arial Narrow" w:eastAsia="Arial Narrow" w:hAnsi="Arial Narrow" w:cs="Arial Narrow"/>
                <w:spacing w:val="-8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ty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EF93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BE36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CEFF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DB03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DBC8" w14:textId="77777777" w:rsidR="008558BF" w:rsidRDefault="008558BF"/>
        </w:tc>
      </w:tr>
      <w:tr w:rsidR="008558BF" w14:paraId="0B1B464F" w14:textId="77777777">
        <w:trPr>
          <w:gridAfter w:val="1"/>
          <w:wAfter w:w="90" w:type="dxa"/>
          <w:trHeight w:hRule="exact" w:val="263"/>
        </w:trPr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1CF5" w14:textId="717191F4" w:rsidR="008558BF" w:rsidRPr="004A47D7" w:rsidRDefault="004A47D7">
            <w:pPr>
              <w:ind w:left="104"/>
              <w:rPr>
                <w:rFonts w:ascii="Arial Narrow" w:eastAsia="Arial" w:hAnsi="Arial Narrow" w:cs="Arial"/>
                <w:sz w:val="22"/>
                <w:szCs w:val="22"/>
              </w:rPr>
            </w:pPr>
            <w:r w:rsidRPr="004A47D7">
              <w:rPr>
                <w:rFonts w:ascii="Arial Narrow" w:eastAsia="Arial" w:hAnsi="Arial Narrow" w:cs="Arial"/>
                <w:sz w:val="22"/>
                <w:szCs w:val="22"/>
              </w:rPr>
              <w:t>61.</w:t>
            </w:r>
          </w:p>
        </w:tc>
        <w:tc>
          <w:tcPr>
            <w:tcW w:w="66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D6D7" w14:textId="77777777" w:rsidR="008558BF" w:rsidRDefault="00F0533C">
            <w:pPr>
              <w:spacing w:line="220" w:lineRule="exact"/>
              <w:ind w:left="104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iliki</w:t>
            </w:r>
            <w:r>
              <w:rPr>
                <w:rFonts w:ascii="Arial Narrow" w:eastAsia="Arial Narrow" w:hAnsi="Arial Narrow" w:cs="Arial Narrow"/>
                <w:spacing w:val="-6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pena</w:t>
            </w:r>
            <w:r>
              <w:rPr>
                <w:rFonts w:ascii="Arial Narrow" w:eastAsia="Arial Narrow" w:hAnsi="Arial Narrow" w:cs="Arial Narrow"/>
                <w:spacing w:val="1"/>
              </w:rPr>
              <w:t>m</w:t>
            </w:r>
            <w:r>
              <w:rPr>
                <w:rFonts w:ascii="Arial Narrow" w:eastAsia="Arial Narrow" w:hAnsi="Arial Narrow" w:cs="Arial Narrow"/>
              </w:rPr>
              <w:t>pungan</w:t>
            </w:r>
            <w:r>
              <w:rPr>
                <w:rFonts w:ascii="Arial Narrow" w:eastAsia="Arial Narrow" w:hAnsi="Arial Narrow" w:cs="Arial Narrow"/>
                <w:spacing w:val="-9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khusus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ban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ba</w:t>
            </w:r>
            <w:r>
              <w:rPr>
                <w:rFonts w:ascii="Arial Narrow" w:eastAsia="Arial Narrow" w:hAnsi="Arial Narrow" w:cs="Arial Narrow"/>
                <w:spacing w:val="1"/>
              </w:rPr>
              <w:t>r</w:t>
            </w:r>
            <w:r>
              <w:rPr>
                <w:rFonts w:ascii="Arial Narrow" w:eastAsia="Arial Narrow" w:hAnsi="Arial Narrow" w:cs="Arial Narrow"/>
              </w:rPr>
              <w:t>u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&amp;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bekas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EF44" w14:textId="77777777" w:rsidR="008558BF" w:rsidRDefault="008558BF"/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D29B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420D" w14:textId="77777777" w:rsidR="008558BF" w:rsidRDefault="008558BF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B9F9" w14:textId="77777777" w:rsidR="008558BF" w:rsidRDefault="008558BF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369B7" w14:textId="77777777" w:rsidR="008558BF" w:rsidRDefault="008558BF"/>
        </w:tc>
      </w:tr>
    </w:tbl>
    <w:p w14:paraId="3064FA59" w14:textId="77777777" w:rsidR="008558BF" w:rsidRDefault="008558BF">
      <w:pPr>
        <w:spacing w:before="8" w:line="240" w:lineRule="exact"/>
        <w:rPr>
          <w:sz w:val="24"/>
          <w:szCs w:val="24"/>
        </w:rPr>
      </w:pPr>
    </w:p>
    <w:p w14:paraId="2CE50445" w14:textId="0ED4C982" w:rsidR="008558BF" w:rsidRDefault="00F0533C">
      <w:pPr>
        <w:spacing w:before="16" w:line="260" w:lineRule="exact"/>
        <w:ind w:left="391"/>
        <w:rPr>
          <w:rFonts w:ascii="Calibri" w:eastAsia="Calibri" w:hAnsi="Calibri" w:cs="Calibri"/>
          <w:sz w:val="22"/>
          <w:szCs w:val="22"/>
        </w:rPr>
      </w:pPr>
      <w:r>
        <w:pict w14:anchorId="47B13C2E">
          <v:shape id="_x0000_s1027" type="#_x0000_t75" style="position:absolute;left:0;text-align:left;margin-left:97.1pt;margin-top:42.95pt;width:252.35pt;height:41.9pt;z-index:-2607;mso-position-horizontal-relative:page;mso-position-vertical-relative:page">
            <v:imagedata r:id="rId5" o:title=""/>
            <w10:wrap anchorx="page" anchory="page"/>
          </v:shape>
        </w:pict>
      </w: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aia</w:t>
      </w:r>
      <w:r>
        <w:rPr>
          <w:rFonts w:ascii="Calibri" w:eastAsia="Calibri" w:hAnsi="Calibri" w:cs="Calibri"/>
          <w:b/>
          <w:sz w:val="22"/>
          <w:szCs w:val="22"/>
        </w:rPr>
        <w:t xml:space="preserve">n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x</w:t>
      </w:r>
      <w:r w:rsidR="004A47D7">
        <w:rPr>
          <w:rFonts w:ascii="Calibri" w:eastAsia="Calibri" w:hAnsi="Calibri" w:cs="Calibri"/>
          <w:b/>
          <w:spacing w:val="-2"/>
          <w:sz w:val="22"/>
          <w:szCs w:val="22"/>
        </w:rPr>
        <w:t>61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=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1</w:t>
      </w:r>
      <w:r w:rsidR="004A47D7">
        <w:rPr>
          <w:rFonts w:ascii="Calibri" w:eastAsia="Calibri" w:hAnsi="Calibri" w:cs="Calibri"/>
          <w:b/>
          <w:spacing w:val="-2"/>
          <w:sz w:val="22"/>
          <w:szCs w:val="22"/>
        </w:rPr>
        <w:t>83</w:t>
      </w:r>
      <w:r>
        <w:rPr>
          <w:rFonts w:ascii="Calibri" w:eastAsia="Calibri" w:hAnsi="Calibri" w:cs="Calibri"/>
          <w:b/>
          <w:sz w:val="22"/>
          <w:szCs w:val="22"/>
        </w:rPr>
        <w:t xml:space="preserve">;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aia</w:t>
      </w:r>
      <w:r>
        <w:rPr>
          <w:rFonts w:ascii="Calibri" w:eastAsia="Calibri" w:hAnsi="Calibri" w:cs="Calibri"/>
          <w:b/>
          <w:sz w:val="22"/>
          <w:szCs w:val="22"/>
        </w:rPr>
        <w:t>n =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;</w:t>
      </w:r>
      <w:r>
        <w:rPr>
          <w:rFonts w:ascii="Calibri" w:eastAsia="Calibri" w:hAnsi="Calibri" w:cs="Calibri"/>
          <w:b/>
          <w:sz w:val="22"/>
          <w:szCs w:val="22"/>
        </w:rPr>
        <w:t xml:space="preserve"> 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 xml:space="preserve">e    </w:t>
      </w:r>
      <w:r>
        <w:rPr>
          <w:rFonts w:ascii="Calibri" w:eastAsia="Calibri" w:hAnsi="Calibri" w:cs="Calibri"/>
          <w:b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%</w:t>
      </w:r>
    </w:p>
    <w:p w14:paraId="68E1A008" w14:textId="77777777" w:rsidR="008558BF" w:rsidRDefault="008558BF">
      <w:pPr>
        <w:spacing w:before="5" w:line="100" w:lineRule="exact"/>
        <w:rPr>
          <w:sz w:val="11"/>
          <w:szCs w:val="11"/>
        </w:rPr>
      </w:pPr>
    </w:p>
    <w:p w14:paraId="32C5525C" w14:textId="17BB02E7" w:rsidR="008558BF" w:rsidRDefault="008558BF">
      <w:pPr>
        <w:spacing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3119"/>
        <w:gridCol w:w="1843"/>
        <w:gridCol w:w="3118"/>
      </w:tblGrid>
      <w:tr w:rsidR="008558BF" w14:paraId="2C0E991F" w14:textId="77777777">
        <w:trPr>
          <w:trHeight w:hRule="exact" w:val="263"/>
        </w:trPr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DF3"/>
          </w:tcPr>
          <w:p w14:paraId="56F56C23" w14:textId="77777777" w:rsidR="008558BF" w:rsidRDefault="00F0533C">
            <w:pPr>
              <w:spacing w:line="240" w:lineRule="exact"/>
              <w:ind w:left="169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i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nspeksi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eh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DF3"/>
          </w:tcPr>
          <w:p w14:paraId="204256F4" w14:textId="77777777" w:rsidR="008558BF" w:rsidRDefault="00F0533C">
            <w:pPr>
              <w:spacing w:line="240" w:lineRule="exact"/>
              <w:ind w:left="13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i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nspeksi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ang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eh</w:t>
            </w:r>
          </w:p>
        </w:tc>
      </w:tr>
      <w:tr w:rsidR="008558BF" w14:paraId="2F5EAF0F" w14:textId="77777777">
        <w:trPr>
          <w:trHeight w:hRule="exact" w:val="26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02DE" w14:textId="77777777" w:rsidR="008558BF" w:rsidRDefault="00F0533C">
            <w:pPr>
              <w:spacing w:before="1"/>
              <w:ind w:left="1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D8DE" w14:textId="77777777" w:rsidR="008558BF" w:rsidRDefault="008558BF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6470" w14:textId="77777777" w:rsidR="008558BF" w:rsidRDefault="00F0533C">
            <w:pPr>
              <w:spacing w:before="1"/>
              <w:ind w:left="10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E17A" w14:textId="77777777" w:rsidR="008558BF" w:rsidRDefault="008558BF"/>
        </w:tc>
      </w:tr>
      <w:tr w:rsidR="008558BF" w14:paraId="6A7CE019" w14:textId="77777777">
        <w:trPr>
          <w:trHeight w:hRule="exact" w:val="26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8C98" w14:textId="77777777" w:rsidR="008558BF" w:rsidRDefault="00F0533C">
            <w:pPr>
              <w:spacing w:line="240" w:lineRule="exact"/>
              <w:ind w:left="1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7B42" w14:textId="77777777" w:rsidR="008558BF" w:rsidRDefault="008558BF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7D39" w14:textId="77777777" w:rsidR="008558BF" w:rsidRDefault="00F0533C">
            <w:pPr>
              <w:spacing w:line="240" w:lineRule="exact"/>
              <w:ind w:left="10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E347" w14:textId="77777777" w:rsidR="008558BF" w:rsidRDefault="008558BF"/>
        </w:tc>
      </w:tr>
      <w:tr w:rsidR="008558BF" w14:paraId="2159CA9E" w14:textId="77777777">
        <w:trPr>
          <w:trHeight w:hRule="exact" w:val="26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1FF5" w14:textId="77777777" w:rsidR="008558BF" w:rsidRDefault="00F0533C">
            <w:pPr>
              <w:ind w:left="1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Jaba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E407" w14:textId="77777777" w:rsidR="008558BF" w:rsidRDefault="008558BF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BB35" w14:textId="77777777" w:rsidR="008558BF" w:rsidRDefault="00F0533C">
            <w:pPr>
              <w:ind w:left="10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Jaba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B1DA" w14:textId="77777777" w:rsidR="008558BF" w:rsidRDefault="008558BF"/>
        </w:tc>
      </w:tr>
      <w:tr w:rsidR="008558BF" w14:paraId="3C8F4FC2" w14:textId="77777777">
        <w:trPr>
          <w:trHeight w:hRule="exact" w:val="67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E1C0" w14:textId="77777777" w:rsidR="008558BF" w:rsidRDefault="008558BF">
            <w:pPr>
              <w:spacing w:before="5" w:line="200" w:lineRule="exact"/>
            </w:pPr>
          </w:p>
          <w:p w14:paraId="11E727C5" w14:textId="77777777" w:rsidR="008558BF" w:rsidRDefault="00F0533C">
            <w:pPr>
              <w:ind w:left="1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Tanda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Tangan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D59B3" w14:textId="77777777" w:rsidR="008558BF" w:rsidRDefault="008558BF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1D85" w14:textId="77777777" w:rsidR="008558BF" w:rsidRDefault="008558BF">
            <w:pPr>
              <w:spacing w:before="5" w:line="200" w:lineRule="exact"/>
            </w:pPr>
          </w:p>
          <w:p w14:paraId="3F542399" w14:textId="77777777" w:rsidR="008558BF" w:rsidRDefault="00F0533C">
            <w:pPr>
              <w:ind w:left="10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Tanda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Tangan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8BD6" w14:textId="77777777" w:rsidR="008558BF" w:rsidRDefault="008558BF"/>
        </w:tc>
      </w:tr>
    </w:tbl>
    <w:p w14:paraId="60F39619" w14:textId="77777777" w:rsidR="008558BF" w:rsidRDefault="008558BF">
      <w:pPr>
        <w:spacing w:before="15" w:line="200" w:lineRule="exact"/>
      </w:pPr>
    </w:p>
    <w:p w14:paraId="7BD22800" w14:textId="7C6B25C4" w:rsidR="008558BF" w:rsidRDefault="00F0533C">
      <w:pPr>
        <w:spacing w:before="32"/>
        <w:ind w:left="1757"/>
        <w:rPr>
          <w:rFonts w:ascii="Arial" w:eastAsia="Arial" w:hAnsi="Arial" w:cs="Arial"/>
          <w:sz w:val="22"/>
          <w:szCs w:val="22"/>
        </w:rPr>
      </w:pPr>
      <w:r>
        <w:pict w14:anchorId="755E9D47">
          <v:shape id="_x0000_s1026" type="#_x0000_t202" style="position:absolute;left:0;text-align:left;margin-left:55.85pt;margin-top:729.8pt;width:504.45pt;height:78.7pt;z-index:-2606;mso-position-horizontal-relative:page;mso-position-vertical-relative:page" filled="f" stroked="f">
            <v:textbox style="mso-next-textbox:#_x0000_s1026" inset="0,0,0,0">
              <w:txbxContent>
                <w:tbl>
                  <w:tblPr>
                    <w:tblW w:w="10124" w:type="dxa"/>
                    <w:tblInd w:w="-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68"/>
                    <w:gridCol w:w="5386"/>
                    <w:gridCol w:w="1134"/>
                    <w:gridCol w:w="1266"/>
                    <w:gridCol w:w="1770"/>
                  </w:tblGrid>
                  <w:tr w:rsidR="008558BF" w14:paraId="07414545" w14:textId="77777777" w:rsidTr="004A47D7">
                    <w:trPr>
                      <w:trHeight w:hRule="exact" w:val="432"/>
                    </w:trPr>
                    <w:tc>
                      <w:tcPr>
                        <w:tcW w:w="5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CDDE7A0" w14:textId="77777777" w:rsidR="008558BF" w:rsidRPr="004A47D7" w:rsidRDefault="008558BF">
                        <w:pPr>
                          <w:spacing w:before="5" w:line="120" w:lineRule="exact"/>
                        </w:pPr>
                      </w:p>
                      <w:p w14:paraId="080BABF0" w14:textId="77777777" w:rsidR="008558BF" w:rsidRPr="004A47D7" w:rsidRDefault="00F0533C">
                        <w:pPr>
                          <w:ind w:left="114"/>
                          <w:rPr>
                            <w:rFonts w:ascii="Arial" w:eastAsia="Arial" w:hAnsi="Arial" w:cs="Arial"/>
                          </w:rPr>
                        </w:pP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N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</w:rPr>
                          <w:t>O</w:t>
                        </w:r>
                      </w:p>
                    </w:tc>
                    <w:tc>
                      <w:tcPr>
                        <w:tcW w:w="538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2CFBC40" w14:textId="77777777" w:rsidR="008558BF" w:rsidRPr="004A47D7" w:rsidRDefault="008558BF">
                        <w:pPr>
                          <w:spacing w:before="5" w:line="120" w:lineRule="exact"/>
                        </w:pPr>
                      </w:p>
                      <w:p w14:paraId="3675C794" w14:textId="77777777" w:rsidR="008558BF" w:rsidRPr="004A47D7" w:rsidRDefault="00F0533C">
                        <w:pPr>
                          <w:ind w:left="1480"/>
                          <w:rPr>
                            <w:rFonts w:ascii="Arial" w:eastAsia="Arial" w:hAnsi="Arial" w:cs="Arial"/>
                          </w:rPr>
                        </w:pPr>
                        <w:r w:rsidRPr="004A47D7">
                          <w:rPr>
                            <w:rFonts w:ascii="Arial" w:eastAsia="Arial" w:hAnsi="Arial" w:cs="Arial"/>
                            <w:b/>
                            <w:spacing w:val="-3"/>
                          </w:rPr>
                          <w:t>T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1"/>
                          </w:rPr>
                          <w:t>I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NDA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1"/>
                          </w:rPr>
                          <w:t>K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4"/>
                          </w:rPr>
                          <w:t>A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</w:rPr>
                          <w:t>N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3"/>
                          </w:rPr>
                          <w:t xml:space="preserve"> 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PERB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4"/>
                          </w:rPr>
                          <w:t>A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4"/>
                          </w:rPr>
                          <w:t>I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K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4"/>
                          </w:rPr>
                          <w:t>A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</w:rPr>
                          <w:t>N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F765AEC" w14:textId="77777777" w:rsidR="008558BF" w:rsidRPr="004A47D7" w:rsidRDefault="008558BF">
                        <w:pPr>
                          <w:spacing w:before="5" w:line="120" w:lineRule="exact"/>
                        </w:pPr>
                      </w:p>
                      <w:p w14:paraId="5A8AE7A0" w14:textId="77777777" w:rsidR="008558BF" w:rsidRPr="004A47D7" w:rsidRDefault="00F0533C">
                        <w:pPr>
                          <w:ind w:left="360" w:right="359"/>
                          <w:jc w:val="center"/>
                          <w:rPr>
                            <w:rFonts w:ascii="Arial" w:eastAsia="Arial" w:hAnsi="Arial" w:cs="Arial"/>
                          </w:rPr>
                        </w:pP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P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1"/>
                          </w:rPr>
                          <w:t>I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</w:rPr>
                          <w:t>C</w:t>
                        </w:r>
                      </w:p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DE4C170" w14:textId="77777777" w:rsidR="008558BF" w:rsidRPr="004A47D7" w:rsidRDefault="00F0533C" w:rsidP="004A47D7">
                        <w:pPr>
                          <w:spacing w:before="120" w:line="240" w:lineRule="exact"/>
                          <w:ind w:left="237" w:hanging="101"/>
                          <w:rPr>
                            <w:rFonts w:ascii="Arial" w:eastAsia="Arial" w:hAnsi="Arial" w:cs="Arial"/>
                          </w:rPr>
                        </w:pP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DU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</w:rPr>
                          <w:t xml:space="preserve">E 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D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4"/>
                          </w:rPr>
                          <w:t>A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</w:rPr>
                          <w:t>TE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BDDB722" w14:textId="77777777" w:rsidR="008558BF" w:rsidRPr="004A47D7" w:rsidRDefault="008558BF">
                        <w:pPr>
                          <w:spacing w:before="5" w:line="120" w:lineRule="exact"/>
                        </w:pPr>
                      </w:p>
                      <w:p w14:paraId="33C77E33" w14:textId="77777777" w:rsidR="008558BF" w:rsidRPr="004A47D7" w:rsidRDefault="00F0533C">
                        <w:pPr>
                          <w:ind w:left="399"/>
                          <w:rPr>
                            <w:rFonts w:ascii="Arial" w:eastAsia="Arial" w:hAnsi="Arial" w:cs="Arial"/>
                          </w:rPr>
                        </w:pPr>
                        <w:r w:rsidRPr="004A47D7">
                          <w:rPr>
                            <w:rFonts w:ascii="Arial" w:eastAsia="Arial" w:hAnsi="Arial" w:cs="Arial"/>
                            <w:b/>
                            <w:spacing w:val="-1"/>
                          </w:rPr>
                          <w:t>RE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1"/>
                          </w:rPr>
                          <w:t>M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-6"/>
                          </w:rPr>
                          <w:t>A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  <w:spacing w:val="1"/>
                          </w:rPr>
                          <w:t>R</w:t>
                        </w:r>
                        <w:r w:rsidRPr="004A47D7">
                          <w:rPr>
                            <w:rFonts w:ascii="Arial" w:eastAsia="Arial" w:hAnsi="Arial" w:cs="Arial"/>
                            <w:b/>
                          </w:rPr>
                          <w:t>K</w:t>
                        </w:r>
                      </w:p>
                    </w:tc>
                  </w:tr>
                  <w:tr w:rsidR="008558BF" w14:paraId="1DDA677C" w14:textId="77777777" w:rsidTr="004A47D7">
                    <w:trPr>
                      <w:trHeight w:hRule="exact" w:val="263"/>
                    </w:trPr>
                    <w:tc>
                      <w:tcPr>
                        <w:tcW w:w="5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E0B1A44" w14:textId="77777777" w:rsidR="008558BF" w:rsidRDefault="008558BF"/>
                    </w:tc>
                    <w:tc>
                      <w:tcPr>
                        <w:tcW w:w="538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AFB975E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0EAC3F1" w14:textId="77777777" w:rsidR="008558BF" w:rsidRDefault="008558BF"/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96BE9BE" w14:textId="77777777" w:rsidR="008558BF" w:rsidRDefault="008558BF"/>
                    </w:tc>
                    <w:tc>
                      <w:tcPr>
                        <w:tcW w:w="177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BF2D4CC" w14:textId="77777777" w:rsidR="008558BF" w:rsidRDefault="008558BF"/>
                    </w:tc>
                  </w:tr>
                  <w:tr w:rsidR="008558BF" w14:paraId="0A339587" w14:textId="77777777" w:rsidTr="004A47D7">
                    <w:trPr>
                      <w:trHeight w:hRule="exact" w:val="263"/>
                    </w:trPr>
                    <w:tc>
                      <w:tcPr>
                        <w:tcW w:w="5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EC0BD90" w14:textId="77777777" w:rsidR="008558BF" w:rsidRDefault="008558BF"/>
                    </w:tc>
                    <w:tc>
                      <w:tcPr>
                        <w:tcW w:w="538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3351C06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780DC6F" w14:textId="77777777" w:rsidR="008558BF" w:rsidRDefault="008558BF"/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5956864" w14:textId="77777777" w:rsidR="008558BF" w:rsidRDefault="008558BF"/>
                    </w:tc>
                    <w:tc>
                      <w:tcPr>
                        <w:tcW w:w="177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FD2848B" w14:textId="77777777" w:rsidR="008558BF" w:rsidRDefault="008558BF"/>
                    </w:tc>
                  </w:tr>
                  <w:tr w:rsidR="008558BF" w14:paraId="4D2E141A" w14:textId="77777777" w:rsidTr="004A47D7">
                    <w:trPr>
                      <w:trHeight w:hRule="exact" w:val="263"/>
                    </w:trPr>
                    <w:tc>
                      <w:tcPr>
                        <w:tcW w:w="5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7FC0507" w14:textId="77777777" w:rsidR="008558BF" w:rsidRDefault="008558BF"/>
                    </w:tc>
                    <w:tc>
                      <w:tcPr>
                        <w:tcW w:w="538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A59C519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0EB04C3" w14:textId="77777777" w:rsidR="008558BF" w:rsidRDefault="008558BF"/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322548D" w14:textId="77777777" w:rsidR="008558BF" w:rsidRDefault="008558BF"/>
                    </w:tc>
                    <w:tc>
                      <w:tcPr>
                        <w:tcW w:w="177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7128967" w14:textId="77777777" w:rsidR="008558BF" w:rsidRDefault="008558BF"/>
                    </w:tc>
                  </w:tr>
                  <w:tr w:rsidR="008558BF" w14:paraId="131752D6" w14:textId="77777777" w:rsidTr="004A47D7">
                    <w:trPr>
                      <w:trHeight w:hRule="exact" w:val="1258"/>
                    </w:trPr>
                    <w:tc>
                      <w:tcPr>
                        <w:tcW w:w="5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BC6018F" w14:textId="77777777" w:rsidR="008558BF" w:rsidRDefault="008558BF"/>
                    </w:tc>
                    <w:tc>
                      <w:tcPr>
                        <w:tcW w:w="538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636BC2A" w14:textId="77777777" w:rsidR="008558BF" w:rsidRDefault="008558BF"/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CDD82C8" w14:textId="77777777" w:rsidR="008558BF" w:rsidRDefault="008558BF"/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8EEFF4F" w14:textId="77777777" w:rsidR="008558BF" w:rsidRDefault="008558BF"/>
                    </w:tc>
                    <w:tc>
                      <w:tcPr>
                        <w:tcW w:w="177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3C54C93" w14:textId="77777777" w:rsidR="008558BF" w:rsidRDefault="008558BF"/>
                    </w:tc>
                  </w:tr>
                </w:tbl>
                <w:p w14:paraId="00D18E66" w14:textId="77777777" w:rsidR="008558BF" w:rsidRDefault="008558BF"/>
              </w:txbxContent>
            </v:textbox>
            <w10:wrap anchorx="page" anchory="page"/>
          </v:shape>
        </w:pic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>REK</w:t>
      </w:r>
      <w:r w:rsidR="004A47D7">
        <w:rPr>
          <w:rFonts w:ascii="Arial" w:eastAsia="Arial" w:hAnsi="Arial" w:cs="Arial"/>
          <w:b/>
          <w:spacing w:val="1"/>
          <w:sz w:val="22"/>
          <w:szCs w:val="22"/>
        </w:rPr>
        <w:t>OM</w: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>END</w:t>
      </w:r>
      <w:r w:rsidR="004A47D7">
        <w:rPr>
          <w:rFonts w:ascii="Arial" w:eastAsia="Arial" w:hAnsi="Arial" w:cs="Arial"/>
          <w:b/>
          <w:spacing w:val="-6"/>
          <w:sz w:val="22"/>
          <w:szCs w:val="22"/>
        </w:rPr>
        <w:t>A</w:t>
      </w:r>
      <w:r w:rsidR="004A47D7">
        <w:rPr>
          <w:rFonts w:ascii="Arial" w:eastAsia="Arial" w:hAnsi="Arial" w:cs="Arial"/>
          <w:b/>
          <w:spacing w:val="2"/>
          <w:sz w:val="22"/>
          <w:szCs w:val="22"/>
        </w:rPr>
        <w:t>S</w:t>
      </w:r>
      <w:r w:rsidR="004A47D7">
        <w:rPr>
          <w:rFonts w:ascii="Arial" w:eastAsia="Arial" w:hAnsi="Arial" w:cs="Arial"/>
          <w:b/>
          <w:sz w:val="22"/>
          <w:szCs w:val="22"/>
        </w:rPr>
        <w:t>I</w:t>
      </w:r>
      <w:r w:rsidR="004A47D7"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 w:rsidR="004A47D7">
        <w:rPr>
          <w:rFonts w:ascii="Arial" w:eastAsia="Arial" w:hAnsi="Arial" w:cs="Arial"/>
          <w:b/>
          <w:spacing w:val="-3"/>
          <w:sz w:val="22"/>
          <w:szCs w:val="22"/>
        </w:rPr>
        <w:t>T</w:t>
      </w:r>
      <w:r w:rsidR="004A47D7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>NDA</w:t>
      </w:r>
      <w:r w:rsidR="004A47D7">
        <w:rPr>
          <w:rFonts w:ascii="Arial" w:eastAsia="Arial" w:hAnsi="Arial" w:cs="Arial"/>
          <w:b/>
          <w:spacing w:val="1"/>
          <w:sz w:val="22"/>
          <w:szCs w:val="22"/>
        </w:rPr>
        <w:t>K</w:t>
      </w:r>
      <w:r w:rsidR="004A47D7">
        <w:rPr>
          <w:rFonts w:ascii="Arial" w:eastAsia="Arial" w:hAnsi="Arial" w:cs="Arial"/>
          <w:b/>
          <w:spacing w:val="-4"/>
          <w:sz w:val="22"/>
          <w:szCs w:val="22"/>
        </w:rPr>
        <w:t>A</w:t>
      </w:r>
      <w:r w:rsidR="004A47D7">
        <w:rPr>
          <w:rFonts w:ascii="Arial" w:eastAsia="Arial" w:hAnsi="Arial" w:cs="Arial"/>
          <w:b/>
          <w:sz w:val="22"/>
          <w:szCs w:val="22"/>
        </w:rPr>
        <w:t>N</w:t>
      </w:r>
      <w:r w:rsidR="004A47D7"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>PERB</w:t>
      </w:r>
      <w:r w:rsidR="004A47D7">
        <w:rPr>
          <w:rFonts w:ascii="Arial" w:eastAsia="Arial" w:hAnsi="Arial" w:cs="Arial"/>
          <w:b/>
          <w:spacing w:val="-4"/>
          <w:sz w:val="22"/>
          <w:szCs w:val="22"/>
        </w:rPr>
        <w:t>A</w:t>
      </w:r>
      <w:r w:rsidR="004A47D7">
        <w:rPr>
          <w:rFonts w:ascii="Arial" w:eastAsia="Arial" w:hAnsi="Arial" w:cs="Arial"/>
          <w:b/>
          <w:spacing w:val="1"/>
          <w:sz w:val="22"/>
          <w:szCs w:val="22"/>
        </w:rPr>
        <w:t>IK</w:t>
      </w:r>
      <w:r w:rsidR="004A47D7">
        <w:rPr>
          <w:rFonts w:ascii="Arial" w:eastAsia="Arial" w:hAnsi="Arial" w:cs="Arial"/>
          <w:b/>
          <w:spacing w:val="-4"/>
          <w:sz w:val="22"/>
          <w:szCs w:val="22"/>
        </w:rPr>
        <w:t>A</w:t>
      </w:r>
      <w:r w:rsidR="004A47D7">
        <w:rPr>
          <w:rFonts w:ascii="Arial" w:eastAsia="Arial" w:hAnsi="Arial" w:cs="Arial"/>
          <w:b/>
          <w:sz w:val="22"/>
          <w:szCs w:val="22"/>
        </w:rPr>
        <w:t>N</w:t>
      </w:r>
      <w:r w:rsidR="004A47D7"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>H</w:t>
      </w:r>
      <w:r w:rsidR="004A47D7">
        <w:rPr>
          <w:rFonts w:ascii="Arial" w:eastAsia="Arial" w:hAnsi="Arial" w:cs="Arial"/>
          <w:b/>
          <w:spacing w:val="-4"/>
          <w:sz w:val="22"/>
          <w:szCs w:val="22"/>
        </w:rPr>
        <w:t>A</w:t>
      </w:r>
      <w:r w:rsidR="004A47D7">
        <w:rPr>
          <w:rFonts w:ascii="Arial" w:eastAsia="Arial" w:hAnsi="Arial" w:cs="Arial"/>
          <w:b/>
          <w:spacing w:val="2"/>
          <w:sz w:val="22"/>
          <w:szCs w:val="22"/>
        </w:rPr>
        <w:t>S</w:t>
      </w:r>
      <w:r w:rsidR="004A47D7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4A47D7">
        <w:rPr>
          <w:rFonts w:ascii="Arial" w:eastAsia="Arial" w:hAnsi="Arial" w:cs="Arial"/>
          <w:b/>
          <w:sz w:val="22"/>
          <w:szCs w:val="22"/>
        </w:rPr>
        <w:t>L</w: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4A47D7">
        <w:rPr>
          <w:rFonts w:ascii="Arial" w:eastAsia="Arial" w:hAnsi="Arial" w:cs="Arial"/>
          <w:b/>
          <w:spacing w:val="1"/>
          <w:sz w:val="22"/>
          <w:szCs w:val="22"/>
        </w:rPr>
        <w:t>I</w: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>NSPEKS</w:t>
      </w:r>
      <w:r w:rsidR="004A47D7">
        <w:rPr>
          <w:rFonts w:ascii="Arial" w:eastAsia="Arial" w:hAnsi="Arial" w:cs="Arial"/>
          <w:b/>
          <w:sz w:val="22"/>
          <w:szCs w:val="22"/>
        </w:rPr>
        <w:t>I</w:t>
      </w:r>
      <w:r w:rsidR="004A47D7"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 w:rsidR="004A47D7">
        <w:rPr>
          <w:rFonts w:ascii="Arial" w:eastAsia="Arial" w:hAnsi="Arial" w:cs="Arial"/>
          <w:b/>
          <w:spacing w:val="-1"/>
          <w:sz w:val="22"/>
          <w:szCs w:val="22"/>
        </w:rPr>
        <w:t>K</w:t>
      </w:r>
      <w:r w:rsidR="004A47D7">
        <w:rPr>
          <w:rFonts w:ascii="Arial" w:eastAsia="Arial" w:hAnsi="Arial" w:cs="Arial"/>
          <w:b/>
          <w:sz w:val="22"/>
          <w:szCs w:val="22"/>
        </w:rPr>
        <w:t>3</w:t>
      </w:r>
    </w:p>
    <w:sectPr w:rsidR="008558BF">
      <w:pgSz w:w="11920" w:h="16840"/>
      <w:pgMar w:top="760" w:right="6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52535"/>
    <w:multiLevelType w:val="multilevel"/>
    <w:tmpl w:val="5512F71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BF"/>
    <w:rsid w:val="004A47D7"/>
    <w:rsid w:val="006136C7"/>
    <w:rsid w:val="008558BF"/>
    <w:rsid w:val="009F6905"/>
    <w:rsid w:val="00F0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7D9A78B"/>
  <w15:docId w15:val="{0412CF92-5F36-4408-8566-96E86594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HSE TEAM</cp:lastModifiedBy>
  <cp:revision>5</cp:revision>
  <cp:lastPrinted>2025-06-11T02:44:00Z</cp:lastPrinted>
  <dcterms:created xsi:type="dcterms:W3CDTF">2023-08-02T10:24:00Z</dcterms:created>
  <dcterms:modified xsi:type="dcterms:W3CDTF">2025-06-11T02:44:00Z</dcterms:modified>
</cp:coreProperties>
</file>